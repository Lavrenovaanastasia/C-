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DB6EA"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Министерство образования Республики Беларусь</w:t>
      </w:r>
    </w:p>
    <w:p w14:paraId="6E8F09D2"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Учреждение образования «Белорусский государственный университет</w:t>
      </w:r>
    </w:p>
    <w:p w14:paraId="00789CD4"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информатики и радиоэлектроники»</w:t>
      </w:r>
    </w:p>
    <w:p w14:paraId="2E2514E8"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5F9FE258"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Факультет компьютерных систем и сетей</w:t>
      </w:r>
    </w:p>
    <w:p w14:paraId="13BB3C0D"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Кафедра информатики</w:t>
      </w:r>
    </w:p>
    <w:p w14:paraId="10FB7413" w14:textId="309BF0EB"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Дисциплина «</w:t>
      </w:r>
      <w:r>
        <w:rPr>
          <w:rFonts w:ascii="Times New Roman" w:eastAsia="Times New Roman" w:hAnsi="Times New Roman" w:cs="Times New Roman"/>
          <w:color w:val="000000" w:themeColor="text1"/>
          <w:sz w:val="28"/>
          <w:szCs w:val="28"/>
          <w:lang w:val="ru-RU"/>
        </w:rPr>
        <w:t>Методы численного</w:t>
      </w:r>
      <w:r w:rsidRPr="00EB39CA">
        <w:rPr>
          <w:rFonts w:ascii="Times New Roman" w:eastAsia="Times New Roman" w:hAnsi="Times New Roman" w:cs="Times New Roman"/>
          <w:color w:val="000000" w:themeColor="text1"/>
          <w:sz w:val="28"/>
          <w:szCs w:val="28"/>
          <w:lang w:val="ru-RU"/>
        </w:rPr>
        <w:t xml:space="preserve"> анализа»</w:t>
      </w:r>
    </w:p>
    <w:p w14:paraId="19A0BCF8"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23BA92F3" w14:textId="1788CC58" w:rsidR="00EB39CA" w:rsidRPr="00EB39CA" w:rsidRDefault="00EB39CA" w:rsidP="00EB39CA">
      <w:pPr>
        <w:spacing w:line="276" w:lineRule="auto"/>
        <w:jc w:val="center"/>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t>Лабораторная работа</w:t>
      </w:r>
      <w:r w:rsidRPr="00EB39CA">
        <w:rPr>
          <w:rFonts w:ascii="Times New Roman" w:eastAsia="Times New Roman" w:hAnsi="Times New Roman" w:cs="Times New Roman"/>
          <w:b/>
          <w:bCs/>
          <w:color w:val="000000" w:themeColor="text1"/>
          <w:sz w:val="28"/>
          <w:szCs w:val="28"/>
          <w:lang w:val="ru-RU"/>
        </w:rPr>
        <w:t xml:space="preserve"> </w:t>
      </w:r>
      <w:r>
        <w:rPr>
          <w:rFonts w:ascii="Times New Roman" w:eastAsia="Times New Roman" w:hAnsi="Times New Roman" w:cs="Times New Roman"/>
          <w:b/>
          <w:bCs/>
          <w:color w:val="000000" w:themeColor="text1"/>
          <w:sz w:val="28"/>
          <w:szCs w:val="28"/>
          <w:lang w:val="ru-RU"/>
        </w:rPr>
        <w:t>№1</w:t>
      </w:r>
    </w:p>
    <w:p w14:paraId="72CB23AA"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на тему:</w:t>
      </w:r>
    </w:p>
    <w:p w14:paraId="7624178E" w14:textId="6B32E36E"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b/>
          <w:bCs/>
          <w:caps/>
          <w:color w:val="000000" w:themeColor="text1"/>
          <w:sz w:val="28"/>
          <w:szCs w:val="28"/>
          <w:lang w:val="ru-RU"/>
        </w:rPr>
        <w:t>«</w:t>
      </w:r>
      <w:r w:rsidRPr="00EB39CA">
        <w:rPr>
          <w:rFonts w:ascii="TimesNewRomanPSMT" w:eastAsia="TimesNewRomanPSMT" w:hAnsi="TimesNewRomanPSMT" w:cs="TimesNewRomanPSMT"/>
          <w:color w:val="212121"/>
          <w:sz w:val="28"/>
          <w:szCs w:val="28"/>
          <w:shd w:val="clear" w:color="auto" w:fill="FFFFFF"/>
          <w:lang w:val="ru-RU"/>
        </w:rPr>
        <w:t>Решение систем линейных алгебраических уравнений (СЛАУ) методом Гаусса и с помощью его модификаций</w:t>
      </w:r>
      <w:r w:rsidRPr="00EB39CA">
        <w:rPr>
          <w:rFonts w:ascii="Times New Roman" w:eastAsia="Times New Roman" w:hAnsi="Times New Roman" w:cs="Times New Roman"/>
          <w:b/>
          <w:bCs/>
          <w:caps/>
          <w:color w:val="000000" w:themeColor="text1"/>
          <w:sz w:val="28"/>
          <w:szCs w:val="28"/>
          <w:lang w:val="ru-RU"/>
        </w:rPr>
        <w:t>»</w:t>
      </w:r>
    </w:p>
    <w:p w14:paraId="61A8AAE1"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r w:rsidRPr="00EB39CA">
        <w:rPr>
          <w:rFonts w:ascii="Times New Roman" w:eastAsia="Times New Roman" w:hAnsi="Times New Roman" w:cs="Times New Roman"/>
          <w:color w:val="000000" w:themeColor="text1"/>
          <w:sz w:val="28"/>
          <w:szCs w:val="28"/>
          <w:lang w:val="ru-RU"/>
        </w:rPr>
        <w:t>БГУИР 1-40 04 01</w:t>
      </w:r>
    </w:p>
    <w:p w14:paraId="1EB0632A"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6FD90B89"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749C7955" w14:textId="15F66724" w:rsid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28DF9324" w14:textId="241C955C" w:rsidR="00A241C9"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779AB69F" w14:textId="055CE78E" w:rsidR="00A241C9"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582BD461" w14:textId="247F6402" w:rsidR="00A241C9"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462C613D" w14:textId="2F9B4A10" w:rsidR="00A241C9"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42385B82" w14:textId="071B52B0" w:rsidR="00A241C9" w:rsidRDefault="00A241C9" w:rsidP="000F37DA">
      <w:pPr>
        <w:spacing w:line="276" w:lineRule="auto"/>
        <w:rPr>
          <w:rFonts w:ascii="Times New Roman" w:eastAsia="Times New Roman" w:hAnsi="Times New Roman" w:cs="Times New Roman"/>
          <w:color w:val="000000" w:themeColor="text1"/>
          <w:sz w:val="28"/>
          <w:szCs w:val="28"/>
          <w:lang w:val="ru-RU"/>
        </w:rPr>
      </w:pPr>
    </w:p>
    <w:p w14:paraId="3E3FCFDA" w14:textId="3115B497" w:rsidR="00A241C9"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28BDC8E4" w14:textId="77777777" w:rsidR="00A241C9" w:rsidRPr="00EB39CA" w:rsidRDefault="00A241C9" w:rsidP="00EB39CA">
      <w:pPr>
        <w:spacing w:line="276" w:lineRule="auto"/>
        <w:jc w:val="center"/>
        <w:rPr>
          <w:rFonts w:ascii="Times New Roman" w:eastAsia="Times New Roman" w:hAnsi="Times New Roman" w:cs="Times New Roman"/>
          <w:color w:val="000000" w:themeColor="text1"/>
          <w:sz w:val="28"/>
          <w:szCs w:val="28"/>
          <w:lang w:val="ru-RU"/>
        </w:rPr>
      </w:pPr>
    </w:p>
    <w:p w14:paraId="31E7A7BE"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1F1AF33A"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67F1AB52" w14:textId="77777777" w:rsidR="00EB39CA" w:rsidRPr="00EB39CA" w:rsidRDefault="00EB39CA" w:rsidP="00EB39CA">
      <w:pPr>
        <w:rPr>
          <w:rFonts w:ascii="Times New Roman" w:eastAsia="Times New Roman" w:hAnsi="Times New Roman" w:cs="Times New Roman"/>
          <w:sz w:val="28"/>
          <w:szCs w:val="28"/>
          <w:lang w:val="ru-RU"/>
        </w:rPr>
      </w:pPr>
      <w:r w:rsidRPr="00EB39CA">
        <w:rPr>
          <w:rFonts w:ascii="Times New Roman" w:eastAsia="Times New Roman" w:hAnsi="Times New Roman" w:cs="Times New Roman"/>
          <w:sz w:val="28"/>
          <w:szCs w:val="28"/>
          <w:lang w:val="ru-RU"/>
        </w:rPr>
        <w:t xml:space="preserve">Выполнила </w:t>
      </w:r>
    </w:p>
    <w:p w14:paraId="3D464BEB" w14:textId="77777777" w:rsidR="00EB39CA" w:rsidRPr="00EB39CA" w:rsidRDefault="00EB39CA" w:rsidP="00EB39CA">
      <w:pPr>
        <w:rPr>
          <w:rFonts w:ascii="Times New Roman" w:eastAsia="Times New Roman" w:hAnsi="Times New Roman" w:cs="Times New Roman"/>
          <w:sz w:val="28"/>
          <w:szCs w:val="28"/>
          <w:lang w:val="ru-RU"/>
        </w:rPr>
      </w:pPr>
      <w:r w:rsidRPr="00EB39CA">
        <w:rPr>
          <w:rFonts w:ascii="Times New Roman" w:eastAsia="Times New Roman" w:hAnsi="Times New Roman" w:cs="Times New Roman"/>
          <w:sz w:val="28"/>
          <w:szCs w:val="28"/>
          <w:lang w:val="ru-RU"/>
        </w:rPr>
        <w:t>студентка гр. 253504:</w:t>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t xml:space="preserve">           </w:t>
      </w:r>
      <w:r w:rsidRPr="00EB39CA">
        <w:rPr>
          <w:rFonts w:ascii="Times New Roman" w:eastAsia="Times New Roman" w:hAnsi="Times New Roman" w:cs="Times New Roman"/>
          <w:sz w:val="28"/>
          <w:szCs w:val="28"/>
          <w:lang w:val="ru-RU"/>
        </w:rPr>
        <w:tab/>
        <w:t>Лавренова А. С.</w:t>
      </w:r>
    </w:p>
    <w:p w14:paraId="4CDB5C20" w14:textId="77777777" w:rsidR="00EB39CA" w:rsidRPr="00EB39CA" w:rsidRDefault="00EB39CA" w:rsidP="00EB39CA">
      <w:pPr>
        <w:rPr>
          <w:rFonts w:ascii="Times New Roman" w:eastAsia="Times New Roman" w:hAnsi="Times New Roman" w:cs="Times New Roman"/>
          <w:sz w:val="28"/>
          <w:szCs w:val="28"/>
          <w:lang w:val="ru-RU"/>
        </w:rPr>
      </w:pP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r w:rsidRPr="00EB39CA">
        <w:rPr>
          <w:rFonts w:ascii="Times New Roman" w:eastAsia="Times New Roman" w:hAnsi="Times New Roman" w:cs="Times New Roman"/>
          <w:sz w:val="28"/>
          <w:szCs w:val="28"/>
          <w:lang w:val="ru-RU"/>
        </w:rPr>
        <w:tab/>
      </w:r>
    </w:p>
    <w:p w14:paraId="166A04BB" w14:textId="77777777" w:rsidR="00EB39CA" w:rsidRPr="00EB39CA" w:rsidRDefault="00EB39CA" w:rsidP="00EB39CA">
      <w:pPr>
        <w:rPr>
          <w:rFonts w:ascii="Times New Roman" w:eastAsia="Times New Roman" w:hAnsi="Times New Roman" w:cs="Times New Roman"/>
          <w:sz w:val="28"/>
          <w:szCs w:val="28"/>
          <w:lang w:val="ru-RU"/>
        </w:rPr>
      </w:pPr>
    </w:p>
    <w:p w14:paraId="7C4429E2" w14:textId="57A2CCAF" w:rsidR="00EB39CA" w:rsidRPr="00EB39CA" w:rsidRDefault="00EB39CA" w:rsidP="00EB39CA">
      <w:pPr>
        <w:spacing w:line="276" w:lineRule="auto"/>
        <w:rPr>
          <w:rFonts w:ascii="Times New Roman" w:eastAsia="Times New Roman" w:hAnsi="Times New Roman" w:cs="Times New Roman"/>
          <w:color w:val="000000" w:themeColor="text1"/>
          <w:sz w:val="28"/>
          <w:szCs w:val="28"/>
          <w:lang w:val="ru-RU"/>
        </w:rPr>
      </w:pPr>
      <w:proofErr w:type="gramStart"/>
      <w:r w:rsidRPr="00EB39CA">
        <w:rPr>
          <w:rFonts w:ascii="Times New Roman" w:eastAsia="Times New Roman" w:hAnsi="Times New Roman" w:cs="Times New Roman"/>
          <w:sz w:val="28"/>
          <w:szCs w:val="28"/>
          <w:lang w:val="ru-RU"/>
        </w:rPr>
        <w:t>Руководитель</w:t>
      </w:r>
      <w:r>
        <w:rPr>
          <w:rFonts w:ascii="Times New Roman" w:eastAsia="Times New Roman" w:hAnsi="Times New Roman" w:cs="Times New Roman"/>
          <w:sz w:val="28"/>
          <w:szCs w:val="28"/>
          <w:lang w:val="ru-RU"/>
        </w:rPr>
        <w:t xml:space="preserve">:   </w:t>
      </w:r>
      <w:proofErr w:type="gramEnd"/>
      <w:r>
        <w:rPr>
          <w:rFonts w:ascii="Times New Roman" w:eastAsia="Times New Roman" w:hAnsi="Times New Roman" w:cs="Times New Roman"/>
          <w:sz w:val="28"/>
          <w:szCs w:val="28"/>
          <w:lang w:val="ru-RU"/>
        </w:rPr>
        <w:t xml:space="preserve">               </w:t>
      </w:r>
      <w:r w:rsidRPr="00EB39CA">
        <w:rPr>
          <w:rFonts w:ascii="Times New Roman" w:eastAsia="Times New Roman" w:hAnsi="Times New Roman" w:cs="Times New Roman"/>
          <w:sz w:val="28"/>
          <w:szCs w:val="28"/>
          <w:lang w:val="ru-RU"/>
        </w:rPr>
        <w:t xml:space="preserve">                                                            Анисимов В.Я.</w:t>
      </w:r>
    </w:p>
    <w:p w14:paraId="47157273" w14:textId="77777777" w:rsidR="00A241C9" w:rsidRDefault="00A241C9" w:rsidP="00A241C9">
      <w:pPr>
        <w:spacing w:line="276" w:lineRule="auto"/>
        <w:rPr>
          <w:rFonts w:ascii="Times New Roman" w:eastAsia="Times New Roman" w:hAnsi="Times New Roman" w:cs="Times New Roman"/>
          <w:color w:val="000000" w:themeColor="text1"/>
          <w:sz w:val="28"/>
          <w:szCs w:val="28"/>
          <w:lang w:val="ru-RU"/>
        </w:rPr>
      </w:pPr>
    </w:p>
    <w:p w14:paraId="7EED5DA5" w14:textId="732E8DA2" w:rsid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5BFC6215" w14:textId="7C4B9E8F" w:rsid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p w14:paraId="51C0088C" w14:textId="77777777" w:rsidR="00EB39CA" w:rsidRPr="00EB39CA" w:rsidRDefault="00EB39CA" w:rsidP="00EB39CA">
      <w:pPr>
        <w:spacing w:line="276" w:lineRule="auto"/>
        <w:jc w:val="center"/>
        <w:rPr>
          <w:rFonts w:ascii="Times New Roman" w:eastAsia="Times New Roman" w:hAnsi="Times New Roman" w:cs="Times New Roman"/>
          <w:color w:val="000000" w:themeColor="text1"/>
          <w:sz w:val="28"/>
          <w:szCs w:val="28"/>
          <w:lang w:val="ru-RU"/>
        </w:rPr>
      </w:pPr>
    </w:p>
    <w:tbl>
      <w:tblPr>
        <w:tblStyle w:val="a3"/>
        <w:tblW w:w="4665" w:type="dxa"/>
        <w:tblInd w:w="48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5"/>
      </w:tblGrid>
      <w:tr w:rsidR="00EB39CA" w:rsidRPr="00EB39CA" w14:paraId="45874CFE" w14:textId="77777777" w:rsidTr="008D070D">
        <w:trPr>
          <w:trHeight w:val="630"/>
        </w:trPr>
        <w:tc>
          <w:tcPr>
            <w:tcW w:w="4665" w:type="dxa"/>
            <w:tcBorders>
              <w:top w:val="nil"/>
              <w:left w:val="nil"/>
              <w:bottom w:val="nil"/>
              <w:right w:val="nil"/>
            </w:tcBorders>
            <w:tcMar>
              <w:top w:w="0" w:type="dxa"/>
              <w:left w:w="105" w:type="dxa"/>
              <w:bottom w:w="0" w:type="dxa"/>
              <w:right w:w="105" w:type="dxa"/>
            </w:tcMar>
            <w:hideMark/>
          </w:tcPr>
          <w:p w14:paraId="6C4C4887" w14:textId="77777777" w:rsidR="00EB39CA" w:rsidRPr="00EB39CA" w:rsidRDefault="00EB39CA" w:rsidP="008D070D">
            <w:pPr>
              <w:spacing w:line="276" w:lineRule="auto"/>
              <w:rPr>
                <w:rFonts w:ascii="Times New Roman" w:eastAsia="Times New Roman" w:hAnsi="Times New Roman" w:cs="Times New Roman"/>
                <w:sz w:val="28"/>
                <w:szCs w:val="28"/>
                <w:lang w:val="ru-RU"/>
              </w:rPr>
            </w:pPr>
          </w:p>
        </w:tc>
      </w:tr>
    </w:tbl>
    <w:p w14:paraId="72A1801E" w14:textId="77777777" w:rsidR="00EB39CA" w:rsidRPr="00EB39CA" w:rsidRDefault="00EB39CA" w:rsidP="00EB39CA">
      <w:pPr>
        <w:spacing w:line="276" w:lineRule="auto"/>
        <w:rPr>
          <w:rFonts w:ascii="Times New Roman" w:eastAsia="Times New Roman" w:hAnsi="Times New Roman" w:cs="Times New Roman"/>
          <w:color w:val="000000" w:themeColor="text1"/>
          <w:sz w:val="28"/>
          <w:szCs w:val="28"/>
          <w:lang w:val="ru-RU"/>
        </w:rPr>
      </w:pPr>
    </w:p>
    <w:p w14:paraId="38BCE28E" w14:textId="77777777" w:rsidR="00EB39CA" w:rsidRPr="00EB39CA" w:rsidRDefault="00EB39CA" w:rsidP="00EB39CA">
      <w:pPr>
        <w:spacing w:line="276" w:lineRule="auto"/>
        <w:rPr>
          <w:rFonts w:ascii="Times New Roman" w:eastAsia="Times New Roman" w:hAnsi="Times New Roman" w:cs="Times New Roman"/>
          <w:color w:val="000000" w:themeColor="text1"/>
          <w:sz w:val="28"/>
          <w:szCs w:val="28"/>
          <w:lang w:val="ru-RU"/>
        </w:rPr>
      </w:pPr>
    </w:p>
    <w:p w14:paraId="414C2B8A" w14:textId="77777777" w:rsidR="00EB39CA" w:rsidRDefault="00EB39CA" w:rsidP="00EB39CA">
      <w:pPr>
        <w:spacing w:line="276"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Минск</w:t>
      </w:r>
      <w:proofErr w:type="spellEnd"/>
      <w:r>
        <w:rPr>
          <w:rFonts w:ascii="Times New Roman" w:eastAsia="Times New Roman" w:hAnsi="Times New Roman" w:cs="Times New Roman"/>
          <w:color w:val="000000" w:themeColor="text1"/>
          <w:sz w:val="28"/>
          <w:szCs w:val="28"/>
        </w:rPr>
        <w:t xml:space="preserve"> 2023</w:t>
      </w:r>
    </w:p>
    <w:p w14:paraId="68465F55" w14:textId="77777777" w:rsidR="00935669" w:rsidRDefault="00935669" w:rsidP="00935669">
      <w:pPr>
        <w:keepNext/>
        <w:keepLines/>
        <w:pageBreakBefore/>
        <w:widowControl/>
        <w:spacing w:before="240" w:line="259" w:lineRule="auto"/>
        <w:jc w:val="center"/>
      </w:pPr>
      <w:proofErr w:type="spellStart"/>
      <w:r>
        <w:rPr>
          <w:rFonts w:ascii="TimesNewRomanPSMT" w:eastAsia="TimesNewRomanPSMT" w:hAnsi="TimesNewRomanPSMT" w:cs="TimesNewRomanPSMT"/>
          <w:color w:val="000000"/>
          <w:sz w:val="32"/>
          <w:szCs w:val="32"/>
        </w:rPr>
        <w:lastRenderedPageBreak/>
        <w:t>Содержание</w:t>
      </w:r>
      <w:proofErr w:type="spellEnd"/>
    </w:p>
    <w:p w14:paraId="6EC42A6D" w14:textId="77777777" w:rsidR="00935669" w:rsidRDefault="00935669" w:rsidP="00935669">
      <w:pPr>
        <w:widowControl/>
        <w:numPr>
          <w:ilvl w:val="0"/>
          <w:numId w:val="5"/>
        </w:numPr>
        <w:tabs>
          <w:tab w:val="left" w:pos="301"/>
        </w:tabs>
        <w:spacing w:after="160" w:line="254" w:lineRule="auto"/>
      </w:pPr>
      <w:r>
        <w:rPr>
          <w:rFonts w:ascii="TimesNewRomanPSMT" w:eastAsia="TimesNewRomanPSMT" w:hAnsi="TimesNewRomanPSMT" w:cs="TimesNewRomanPSMT"/>
          <w:color w:val="000000"/>
          <w:sz w:val="28"/>
          <w:szCs w:val="28"/>
          <w:lang w:val="ru-RU"/>
        </w:rPr>
        <w:t>Цель работы</w:t>
      </w:r>
    </w:p>
    <w:p w14:paraId="769C7CAC" w14:textId="28E15DA4" w:rsidR="00935669" w:rsidRPr="00562C1B" w:rsidRDefault="00935669" w:rsidP="00935669">
      <w:pPr>
        <w:widowControl/>
        <w:numPr>
          <w:ilvl w:val="0"/>
          <w:numId w:val="5"/>
        </w:numPr>
        <w:tabs>
          <w:tab w:val="left" w:pos="301"/>
        </w:tabs>
        <w:spacing w:after="160" w:line="254" w:lineRule="auto"/>
      </w:pPr>
      <w:r>
        <w:rPr>
          <w:rFonts w:ascii="TimesNewRomanPSMT" w:eastAsia="TimesNewRomanPSMT" w:hAnsi="TimesNewRomanPSMT" w:cs="TimesNewRomanPSMT"/>
          <w:color w:val="000000"/>
          <w:sz w:val="28"/>
          <w:szCs w:val="28"/>
          <w:lang w:val="ru-RU"/>
        </w:rPr>
        <w:t>Теоретические сведения</w:t>
      </w:r>
    </w:p>
    <w:p w14:paraId="68D22CC0" w14:textId="5AE5961F" w:rsidR="00562C1B" w:rsidRPr="00F66F38" w:rsidRDefault="00562C1B" w:rsidP="00935669">
      <w:pPr>
        <w:widowControl/>
        <w:numPr>
          <w:ilvl w:val="0"/>
          <w:numId w:val="5"/>
        </w:numPr>
        <w:tabs>
          <w:tab w:val="left" w:pos="301"/>
        </w:tabs>
        <w:spacing w:after="160" w:line="254" w:lineRule="auto"/>
      </w:pPr>
      <w:r>
        <w:rPr>
          <w:rFonts w:ascii="TimesNewRomanPSMT" w:eastAsia="TimesNewRomanPSMT" w:hAnsi="TimesNewRomanPSMT" w:cs="TimesNewRomanPSMT"/>
          <w:color w:val="000000"/>
          <w:sz w:val="28"/>
          <w:szCs w:val="28"/>
          <w:lang w:val="ru-RU"/>
        </w:rPr>
        <w:t>Условие</w:t>
      </w:r>
    </w:p>
    <w:p w14:paraId="6C67D408" w14:textId="77777777" w:rsidR="00935669" w:rsidRPr="00F66F38" w:rsidRDefault="00935669" w:rsidP="00935669">
      <w:pPr>
        <w:widowControl/>
        <w:numPr>
          <w:ilvl w:val="0"/>
          <w:numId w:val="5"/>
        </w:numPr>
        <w:tabs>
          <w:tab w:val="left" w:pos="301"/>
        </w:tabs>
        <w:spacing w:after="160" w:line="254" w:lineRule="auto"/>
      </w:pPr>
      <w:r>
        <w:rPr>
          <w:rFonts w:ascii="TimesNewRomanPSMT" w:eastAsia="TimesNewRomanPSMT" w:hAnsi="TimesNewRomanPSMT" w:cs="TimesNewRomanPSMT"/>
          <w:color w:val="000000"/>
          <w:sz w:val="32"/>
          <w:szCs w:val="32"/>
        </w:rPr>
        <w:t>Блок схемы</w:t>
      </w:r>
    </w:p>
    <w:p w14:paraId="663E395B" w14:textId="62DDF053" w:rsidR="00935669" w:rsidRPr="00E51580" w:rsidRDefault="00935669" w:rsidP="00935669">
      <w:pPr>
        <w:widowControl/>
        <w:numPr>
          <w:ilvl w:val="0"/>
          <w:numId w:val="5"/>
        </w:numPr>
        <w:tabs>
          <w:tab w:val="left" w:pos="301"/>
        </w:tabs>
        <w:spacing w:after="160" w:line="254" w:lineRule="auto"/>
      </w:pPr>
      <w:r w:rsidRPr="00F66F38">
        <w:rPr>
          <w:rFonts w:ascii="TimesNewRomanPSMT" w:eastAsia="TimesNewRomanPSMT" w:hAnsi="TimesNewRomanPSMT" w:cs="TimesNewRomanPSMT"/>
          <w:color w:val="000000"/>
          <w:sz w:val="28"/>
          <w:szCs w:val="28"/>
          <w:lang w:val="ru-RU"/>
        </w:rPr>
        <w:t>Программная реализация</w:t>
      </w:r>
    </w:p>
    <w:p w14:paraId="775980A8" w14:textId="3597D855" w:rsidR="00E51580" w:rsidRDefault="00E51580" w:rsidP="009A65B0">
      <w:pPr>
        <w:widowControl/>
        <w:numPr>
          <w:ilvl w:val="0"/>
          <w:numId w:val="5"/>
        </w:numPr>
        <w:tabs>
          <w:tab w:val="left" w:pos="301"/>
        </w:tabs>
        <w:spacing w:after="160" w:line="254" w:lineRule="auto"/>
      </w:pPr>
      <w:r w:rsidRPr="00E51580">
        <w:rPr>
          <w:rFonts w:ascii="TimesNewRomanPSMT" w:eastAsia="TimesNewRomanPSMT" w:hAnsi="TimesNewRomanPSMT" w:cs="TimesNewRomanPSMT"/>
          <w:color w:val="000000"/>
          <w:sz w:val="28"/>
          <w:szCs w:val="28"/>
          <w:lang w:val="ru-RU"/>
        </w:rPr>
        <w:t>Решение задания</w:t>
      </w:r>
    </w:p>
    <w:p w14:paraId="2184C673" w14:textId="1D53165D" w:rsidR="00935669" w:rsidRDefault="00935669" w:rsidP="00E51580">
      <w:pPr>
        <w:widowControl/>
        <w:numPr>
          <w:ilvl w:val="0"/>
          <w:numId w:val="5"/>
        </w:numPr>
        <w:tabs>
          <w:tab w:val="left" w:pos="301"/>
        </w:tabs>
        <w:spacing w:after="160" w:line="254" w:lineRule="auto"/>
      </w:pPr>
      <w:r>
        <w:rPr>
          <w:rFonts w:ascii="TimesNewRomanPSMT" w:eastAsia="TimesNewRomanPSMT" w:hAnsi="TimesNewRomanPSMT" w:cs="TimesNewRomanPSMT"/>
          <w:color w:val="000000"/>
          <w:sz w:val="28"/>
          <w:szCs w:val="28"/>
          <w:lang w:val="ru-RU"/>
        </w:rPr>
        <w:t>Тестовые примеры</w:t>
      </w:r>
    </w:p>
    <w:p w14:paraId="74A29004" w14:textId="11560A1A" w:rsidR="00EB39CA" w:rsidRDefault="00363C03" w:rsidP="00EB39CA">
      <w:pPr>
        <w:widowControl/>
        <w:spacing w:after="160" w:line="252" w:lineRule="auto"/>
      </w:pPr>
      <w:r>
        <w:rPr>
          <w:rFonts w:ascii="TimesNewRomanPSMT" w:eastAsia="TimesNewRomanPSMT" w:hAnsi="TimesNewRomanPSMT" w:cs="TimesNewRomanPSMT"/>
          <w:color w:val="000000"/>
          <w:sz w:val="28"/>
          <w:szCs w:val="28"/>
          <w:lang w:val="ru-RU"/>
        </w:rPr>
        <w:t xml:space="preserve">    Заключение</w:t>
      </w:r>
    </w:p>
    <w:p w14:paraId="1B7BE25A" w14:textId="594F8E68" w:rsidR="00EB39CA" w:rsidRDefault="00EB39CA" w:rsidP="00EB39CA">
      <w:pPr>
        <w:pageBreakBefore/>
        <w:widowControl/>
        <w:tabs>
          <w:tab w:val="left" w:pos="702"/>
        </w:tabs>
        <w:spacing w:after="160" w:line="252" w:lineRule="auto"/>
      </w:pPr>
      <w:r>
        <w:rPr>
          <w:rFonts w:ascii="TimesNewRomanPS-BoldMT" w:eastAsia="TimesNewRomanPS-BoldMT" w:hAnsi="TimesNewRomanPS-BoldMT" w:cs="TimesNewRomanPS-BoldMT"/>
          <w:b/>
          <w:bCs/>
          <w:color w:val="000000"/>
          <w:sz w:val="32"/>
          <w:szCs w:val="32"/>
        </w:rPr>
        <w:lastRenderedPageBreak/>
        <w:tab/>
      </w:r>
      <w:r>
        <w:rPr>
          <w:rFonts w:ascii="TimesNewRomanPS-BoldMT" w:eastAsia="TimesNewRomanPS-BoldMT" w:hAnsi="TimesNewRomanPS-BoldMT" w:cs="TimesNewRomanPS-BoldMT"/>
          <w:b/>
          <w:bCs/>
          <w:color w:val="000000"/>
          <w:sz w:val="32"/>
          <w:szCs w:val="32"/>
          <w:lang w:val="ru-RU"/>
        </w:rPr>
        <w:t>1.</w:t>
      </w:r>
      <w:proofErr w:type="spellStart"/>
      <w:r>
        <w:rPr>
          <w:rFonts w:ascii="TimesNewRomanPS-BoldMT" w:eastAsia="TimesNewRomanPS-BoldMT" w:hAnsi="TimesNewRomanPS-BoldMT" w:cs="TimesNewRomanPS-BoldMT"/>
          <w:b/>
          <w:bCs/>
          <w:color w:val="000000"/>
          <w:sz w:val="32"/>
          <w:szCs w:val="32"/>
        </w:rPr>
        <w:t>Цель</w:t>
      </w:r>
      <w:proofErr w:type="spellEnd"/>
      <w:r>
        <w:rPr>
          <w:rFonts w:ascii="TimesNewRomanPS-BoldMT" w:eastAsia="TimesNewRomanPS-BoldMT" w:hAnsi="TimesNewRomanPS-BoldMT" w:cs="TimesNewRomanPS-BoldMT"/>
          <w:b/>
          <w:bCs/>
          <w:color w:val="000000"/>
          <w:sz w:val="32"/>
          <w:szCs w:val="32"/>
        </w:rPr>
        <w:t xml:space="preserve"> </w:t>
      </w:r>
      <w:proofErr w:type="spellStart"/>
      <w:r>
        <w:rPr>
          <w:rFonts w:ascii="TimesNewRomanPS-BoldMT" w:eastAsia="TimesNewRomanPS-BoldMT" w:hAnsi="TimesNewRomanPS-BoldMT" w:cs="TimesNewRomanPS-BoldMT"/>
          <w:b/>
          <w:bCs/>
          <w:color w:val="000000"/>
          <w:sz w:val="32"/>
          <w:szCs w:val="32"/>
        </w:rPr>
        <w:t>работы</w:t>
      </w:r>
      <w:proofErr w:type="spellEnd"/>
    </w:p>
    <w:p w14:paraId="592EB535" w14:textId="38FD28AE" w:rsidR="00EB39CA" w:rsidRPr="00EB39CA" w:rsidRDefault="00EB39CA" w:rsidP="003E7EE4">
      <w:pPr>
        <w:numPr>
          <w:ilvl w:val="0"/>
          <w:numId w:val="3"/>
        </w:numPr>
        <w:shd w:val="clear" w:color="auto" w:fill="FFFFFF"/>
        <w:tabs>
          <w:tab w:val="left" w:pos="605"/>
        </w:tabs>
        <w:spacing w:line="252" w:lineRule="auto"/>
        <w:rPr>
          <w:lang w:val="ru-RU"/>
        </w:rPr>
      </w:pPr>
      <w:r w:rsidRPr="00EB39CA">
        <w:rPr>
          <w:rFonts w:ascii="TimesNewRomanPSMT" w:eastAsia="TimesNewRomanPSMT" w:hAnsi="TimesNewRomanPSMT" w:cs="TimesNewRomanPSMT"/>
          <w:color w:val="000000"/>
          <w:sz w:val="28"/>
          <w:szCs w:val="28"/>
          <w:lang w:val="ru-RU"/>
        </w:rPr>
        <w:t>Изучить метод Гаусса и его модификации, составить алгоритм метода и программу его реализации, получить численное решение заданной СЛАУ;</w:t>
      </w:r>
    </w:p>
    <w:p w14:paraId="1AE464C0" w14:textId="4B2CA06B" w:rsidR="00EB39CA" w:rsidRPr="00EB39CA" w:rsidRDefault="00EB39CA" w:rsidP="00EB39CA">
      <w:pPr>
        <w:numPr>
          <w:ilvl w:val="0"/>
          <w:numId w:val="3"/>
        </w:numPr>
        <w:shd w:val="clear" w:color="auto" w:fill="FFFFFF"/>
        <w:tabs>
          <w:tab w:val="left" w:pos="605"/>
        </w:tabs>
        <w:spacing w:line="252" w:lineRule="auto"/>
        <w:rPr>
          <w:lang w:val="ru-RU"/>
        </w:rPr>
      </w:pPr>
      <w:r w:rsidRPr="00EB39CA">
        <w:rPr>
          <w:rFonts w:ascii="TimesNewRomanPSMT" w:eastAsia="TimesNewRomanPSMT" w:hAnsi="TimesNewRomanPSMT" w:cs="TimesNewRomanPSMT"/>
          <w:color w:val="000000"/>
          <w:sz w:val="28"/>
          <w:szCs w:val="28"/>
          <w:lang w:val="ru-RU"/>
        </w:rPr>
        <w:t xml:space="preserve">Выполнить тестовые примеры и проверить правильность работы программы;   </w:t>
      </w:r>
    </w:p>
    <w:p w14:paraId="46F9DF6F" w14:textId="77777777" w:rsidR="00EB39CA" w:rsidRPr="00EB39CA" w:rsidRDefault="00EB39CA" w:rsidP="00EB39CA">
      <w:pPr>
        <w:shd w:val="clear" w:color="auto" w:fill="FFFFFF"/>
        <w:spacing w:line="252" w:lineRule="auto"/>
        <w:ind w:left="720" w:firstLine="720"/>
        <w:rPr>
          <w:lang w:val="ru-RU"/>
        </w:rPr>
      </w:pPr>
    </w:p>
    <w:p w14:paraId="7AFD7C50" w14:textId="6D022ADE" w:rsidR="00EB39CA" w:rsidRPr="00905BDC" w:rsidRDefault="00905BDC" w:rsidP="00EB39CA">
      <w:pPr>
        <w:widowControl/>
        <w:tabs>
          <w:tab w:val="left" w:pos="702"/>
        </w:tabs>
        <w:spacing w:after="160" w:line="252" w:lineRule="auto"/>
        <w:ind w:left="702"/>
        <w:rPr>
          <w:lang w:val="ru-RU"/>
        </w:rPr>
      </w:pPr>
      <w:r>
        <w:rPr>
          <w:rFonts w:ascii="TimesNewRomanPS-BoldMT" w:eastAsia="TimesNewRomanPS-BoldMT" w:hAnsi="TimesNewRomanPS-BoldMT" w:cs="TimesNewRomanPS-BoldMT"/>
          <w:b/>
          <w:bCs/>
          <w:color w:val="000000"/>
          <w:sz w:val="32"/>
          <w:szCs w:val="32"/>
          <w:lang w:val="ru-RU"/>
        </w:rPr>
        <w:tab/>
        <w:t xml:space="preserve">    </w:t>
      </w:r>
      <w:r w:rsidR="00EB39CA">
        <w:rPr>
          <w:rFonts w:ascii="TimesNewRomanPS-BoldMT" w:eastAsia="TimesNewRomanPS-BoldMT" w:hAnsi="TimesNewRomanPS-BoldMT" w:cs="TimesNewRomanPS-BoldMT"/>
          <w:b/>
          <w:bCs/>
          <w:color w:val="000000"/>
          <w:sz w:val="32"/>
          <w:szCs w:val="32"/>
          <w:lang w:val="ru-RU"/>
        </w:rPr>
        <w:t>2.</w:t>
      </w:r>
      <w:r w:rsidR="00EB39CA" w:rsidRPr="00905BDC">
        <w:rPr>
          <w:rFonts w:ascii="TimesNewRomanPS-BoldMT" w:eastAsia="TimesNewRomanPS-BoldMT" w:hAnsi="TimesNewRomanPS-BoldMT" w:cs="TimesNewRomanPS-BoldMT"/>
          <w:b/>
          <w:bCs/>
          <w:color w:val="000000"/>
          <w:sz w:val="32"/>
          <w:szCs w:val="32"/>
          <w:lang w:val="ru-RU"/>
        </w:rPr>
        <w:t>Теоретические сведения</w:t>
      </w:r>
    </w:p>
    <w:p w14:paraId="699704D8" w14:textId="77777777" w:rsidR="00EB39CA" w:rsidRPr="00EB39CA" w:rsidRDefault="00EB39CA" w:rsidP="00EB39CA">
      <w:pPr>
        <w:widowControl/>
        <w:spacing w:after="160" w:line="252" w:lineRule="auto"/>
        <w:ind w:left="360" w:firstLine="708"/>
        <w:rPr>
          <w:lang w:val="ru-RU"/>
        </w:rPr>
      </w:pPr>
      <w:r w:rsidRPr="00EB39CA">
        <w:rPr>
          <w:rFonts w:ascii="TimesNewRomanPSMT" w:eastAsia="TimesNewRomanPSMT" w:hAnsi="TimesNewRomanPSMT" w:cs="TimesNewRomanPSMT"/>
          <w:color w:val="000000"/>
          <w:sz w:val="28"/>
          <w:szCs w:val="28"/>
          <w:lang w:val="ru-RU"/>
        </w:rPr>
        <w:t xml:space="preserve">Задача отыскать решения СЛАУ с </w:t>
      </w:r>
      <w:r>
        <w:rPr>
          <w:rFonts w:ascii="TimesNewRomanPSMT" w:eastAsia="TimesNewRomanPSMT" w:hAnsi="TimesNewRomanPSMT" w:cs="TimesNewRomanPSMT"/>
          <w:color w:val="000000"/>
          <w:sz w:val="28"/>
          <w:szCs w:val="28"/>
        </w:rPr>
        <w:t>n</w:t>
      </w:r>
      <w:r w:rsidRPr="00EB39CA">
        <w:rPr>
          <w:rFonts w:ascii="TimesNewRomanPSMT" w:eastAsia="TimesNewRomanPSMT" w:hAnsi="TimesNewRomanPSMT" w:cs="TimesNewRomanPSMT"/>
          <w:color w:val="000000"/>
          <w:sz w:val="28"/>
          <w:szCs w:val="28"/>
          <w:lang w:val="ru-RU"/>
        </w:rPr>
        <w:t xml:space="preserve"> неизвестными является одной из наиболее часто встречающихся вычислительных задач. Хотя задача решения СЛАУ сравнительно редко представляет самостоятельней интерес для приложений, от умения эффективно решать такие системы часто зависит сама возможность математического моделирования с применением ЭВМ разнообразных процессов. Значительная часть численных методов решения различных по своей природе задач (в особенности – нелинейных) включает в себя решение систем линейных уравнений как элементарный шаг соответствующего алгоритма. </w:t>
      </w:r>
    </w:p>
    <w:p w14:paraId="61A1AF01" w14:textId="77777777" w:rsidR="00EB39CA" w:rsidRPr="00EB39CA" w:rsidRDefault="00EB39CA" w:rsidP="00EB39CA">
      <w:pPr>
        <w:widowControl/>
        <w:spacing w:after="160" w:line="252" w:lineRule="auto"/>
        <w:ind w:left="720" w:firstLine="720"/>
        <w:rPr>
          <w:lang w:val="ru-RU"/>
        </w:rPr>
      </w:pPr>
      <w:r w:rsidRPr="00EB39CA">
        <w:rPr>
          <w:rFonts w:ascii="TimesNewRomanPSMT" w:eastAsia="TimesNewRomanPSMT" w:hAnsi="TimesNewRomanPSMT" w:cs="TimesNewRomanPSMT"/>
          <w:color w:val="000000"/>
          <w:sz w:val="28"/>
          <w:szCs w:val="28"/>
          <w:lang w:val="ru-RU"/>
        </w:rPr>
        <w:t>СЛАУ обычно записывается в виде</w:t>
      </w:r>
    </w:p>
    <w:p w14:paraId="159B3A75" w14:textId="77777777" w:rsidR="00EB39CA" w:rsidRDefault="00EB39CA" w:rsidP="00EB39CA">
      <w:pPr>
        <w:widowControl/>
        <w:spacing w:after="160" w:line="252" w:lineRule="auto"/>
        <w:ind w:left="1416" w:firstLine="1416"/>
        <w:rPr>
          <w:rFonts w:ascii="TimesNewRomanPSMT" w:eastAsia="TimesNewRomanPSMT" w:hAnsi="TimesNewRomanPSMT" w:cs="TimesNewRomanPSMT"/>
          <w:color w:val="000000"/>
          <w:sz w:val="28"/>
          <w:szCs w:val="28"/>
          <w:lang w:val="ru-RU"/>
        </w:rPr>
      </w:pPr>
      <w:r>
        <w:rPr>
          <w:rFonts w:ascii="TimesNewRomanPSMT" w:eastAsia="TimesNewRomanPSMT" w:hAnsi="TimesNewRomanPSMT" w:cs="TimesNewRomanPSMT"/>
          <w:noProof/>
          <w:color w:val="000000"/>
          <w:sz w:val="28"/>
          <w:szCs w:val="28"/>
        </w:rPr>
        <w:drawing>
          <wp:inline distT="0" distB="0" distL="0" distR="0" wp14:anchorId="4AD44FD3" wp14:editId="4E6799FF">
            <wp:extent cx="1600200" cy="502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502920"/>
                    </a:xfrm>
                    <a:prstGeom prst="rect">
                      <a:avLst/>
                    </a:prstGeom>
                    <a:solidFill>
                      <a:srgbClr val="FFFFFF"/>
                    </a:solidFill>
                    <a:ln>
                      <a:noFill/>
                    </a:ln>
                  </pic:spPr>
                </pic:pic>
              </a:graphicData>
            </a:graphic>
          </wp:inline>
        </w:drawing>
      </w:r>
      <w:r w:rsidRPr="00EB39CA">
        <w:rPr>
          <w:rFonts w:ascii="TimesNewRomanPSMT" w:eastAsia="TimesNewRomanPSMT" w:hAnsi="TimesNewRomanPSMT" w:cs="TimesNewRomanPSMT"/>
          <w:color w:val="000000"/>
          <w:sz w:val="28"/>
          <w:szCs w:val="28"/>
          <w:lang w:val="ru-RU"/>
        </w:rPr>
        <w:t>,</w:t>
      </w:r>
    </w:p>
    <w:p w14:paraId="12C39FB8" w14:textId="0A12FDB2" w:rsidR="00EB39CA" w:rsidRPr="00EB39CA" w:rsidRDefault="00EB39CA" w:rsidP="00EB39CA">
      <w:pPr>
        <w:widowControl/>
        <w:spacing w:after="160" w:line="252" w:lineRule="auto"/>
        <w:ind w:left="1416" w:firstLine="1416"/>
        <w:rPr>
          <w:lang w:val="ru-RU"/>
        </w:rPr>
      </w:pPr>
      <w:r w:rsidRPr="00EB39CA">
        <w:rPr>
          <w:rFonts w:ascii="TimesNewRomanPSMT" w:eastAsia="TimesNewRomanPSMT" w:hAnsi="TimesNewRomanPSMT" w:cs="TimesNewRomanPSMT"/>
          <w:color w:val="000000"/>
          <w:sz w:val="28"/>
          <w:szCs w:val="28"/>
          <w:lang w:val="ru-RU"/>
        </w:rPr>
        <w:t xml:space="preserve"> или коротко </w:t>
      </w:r>
      <w:r>
        <w:rPr>
          <w:rFonts w:ascii="TimesNewRomanPSMT" w:eastAsia="TimesNewRomanPSMT" w:hAnsi="TimesNewRomanPSMT" w:cs="TimesNewRomanPSMT"/>
          <w:color w:val="000000"/>
          <w:sz w:val="28"/>
          <w:szCs w:val="28"/>
        </w:rPr>
        <w:t>Ax</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b</w:t>
      </w:r>
      <w:r w:rsidRPr="00EB39CA">
        <w:rPr>
          <w:rFonts w:ascii="TimesNewRomanPSMT" w:eastAsia="TimesNewRomanPSMT" w:hAnsi="TimesNewRomanPSMT" w:cs="TimesNewRomanPSMT"/>
          <w:color w:val="000000"/>
          <w:sz w:val="28"/>
          <w:szCs w:val="28"/>
          <w:lang w:val="ru-RU"/>
        </w:rPr>
        <w:t>, где</w:t>
      </w:r>
    </w:p>
    <w:p w14:paraId="75D30DF6" w14:textId="48C7AD5C" w:rsidR="00EB39CA" w:rsidRPr="00EB39CA" w:rsidRDefault="00EB39CA" w:rsidP="00EB39CA">
      <w:pPr>
        <w:widowControl/>
        <w:spacing w:after="160" w:line="252" w:lineRule="auto"/>
        <w:ind w:left="696" w:firstLine="696"/>
        <w:rPr>
          <w:lang w:val="ru-RU"/>
        </w:rPr>
      </w:pPr>
      <w:r>
        <w:rPr>
          <w:rFonts w:ascii="TimesNewRomanPSMT" w:eastAsia="TimesNewRomanPSMT" w:hAnsi="TimesNewRomanPSMT" w:cs="TimesNewRomanPSMT"/>
          <w:color w:val="000000"/>
          <w:sz w:val="28"/>
          <w:szCs w:val="28"/>
        </w:rPr>
        <w:t>A</w:t>
      </w:r>
      <w:r w:rsidRPr="00EB39CA">
        <w:rPr>
          <w:rFonts w:ascii="TimesNewRomanPSMT" w:eastAsia="TimesNewRomanPSMT" w:hAnsi="TimesNewRomanPSMT" w:cs="TimesNewRomanPSMT"/>
          <w:color w:val="000000"/>
          <w:sz w:val="28"/>
          <w:szCs w:val="28"/>
          <w:lang w:val="ru-RU"/>
        </w:rPr>
        <w:t xml:space="preserve"> = </w:t>
      </w:r>
      <w:r>
        <w:rPr>
          <w:rFonts w:ascii="TimesNewRomanPSMT" w:eastAsia="TimesNewRomanPSMT" w:hAnsi="TimesNewRomanPSMT" w:cs="TimesNewRomanPSMT"/>
          <w:noProof/>
          <w:color w:val="000000"/>
          <w:sz w:val="28"/>
          <w:szCs w:val="28"/>
        </w:rPr>
        <w:drawing>
          <wp:inline distT="0" distB="0" distL="0" distR="0" wp14:anchorId="4E073BD3" wp14:editId="06A37B8E">
            <wp:extent cx="1752600" cy="548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548640"/>
                    </a:xfrm>
                    <a:prstGeom prst="rect">
                      <a:avLst/>
                    </a:prstGeom>
                    <a:solidFill>
                      <a:srgbClr val="FFFFFF"/>
                    </a:solidFill>
                    <a:ln>
                      <a:noFill/>
                    </a:ln>
                  </pic:spPr>
                </pic:pic>
              </a:graphicData>
            </a:graphic>
          </wp:inline>
        </w:drawing>
      </w:r>
      <w:r w:rsidRPr="00EB39CA">
        <w:rPr>
          <w:rFonts w:ascii="TimesNewRomanPSMT" w:eastAsia="TimesNewRomanPSMT" w:hAnsi="TimesNewRomanPSMT" w:cs="TimesNewRomanPSMT"/>
          <w:color w:val="000000"/>
          <w:sz w:val="28"/>
          <w:szCs w:val="28"/>
          <w:lang w:val="ru-RU"/>
        </w:rPr>
        <w:t xml:space="preserve">;  </w:t>
      </w:r>
      <w:r>
        <w:rPr>
          <w:rFonts w:ascii="TimesNewRomanPSMT" w:eastAsia="TimesNewRomanPSMT" w:hAnsi="TimesNewRomanPSMT" w:cs="TimesNewRomanPSMT"/>
          <w:color w:val="000000"/>
          <w:sz w:val="28"/>
          <w:szCs w:val="28"/>
        </w:rPr>
        <w:t>a</w:t>
      </w:r>
      <w:r w:rsidRPr="00EB39CA">
        <w:rPr>
          <w:rFonts w:ascii="TimesNewRomanPSMT" w:eastAsia="TimesNewRomanPSMT" w:hAnsi="TimesNewRomanPSMT" w:cs="TimesNewRomanPSMT"/>
          <w:color w:val="000000"/>
          <w:sz w:val="28"/>
          <w:szCs w:val="28"/>
          <w:lang w:val="ru-RU"/>
        </w:rPr>
        <w:t xml:space="preserve"> = </w:t>
      </w:r>
      <w:r>
        <w:rPr>
          <w:rFonts w:ascii="TimesNewRomanPSMT" w:eastAsia="TimesNewRomanPSMT" w:hAnsi="TimesNewRomanPSMT" w:cs="TimesNewRomanPSMT"/>
          <w:noProof/>
          <w:color w:val="000000"/>
          <w:sz w:val="28"/>
          <w:szCs w:val="28"/>
        </w:rPr>
        <w:drawing>
          <wp:inline distT="0" distB="0" distL="0" distR="0" wp14:anchorId="068EF642" wp14:editId="3E7B0E26">
            <wp:extent cx="304800" cy="548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548640"/>
                    </a:xfrm>
                    <a:prstGeom prst="rect">
                      <a:avLst/>
                    </a:prstGeom>
                    <a:solidFill>
                      <a:srgbClr val="FFFFFF"/>
                    </a:solidFill>
                    <a:ln>
                      <a:noFill/>
                    </a:ln>
                  </pic:spPr>
                </pic:pic>
              </a:graphicData>
            </a:graphic>
          </wp:inline>
        </w:drawing>
      </w:r>
      <w:r w:rsidRPr="00EB39CA">
        <w:rPr>
          <w:rFonts w:ascii="TimesNewRomanPSMT" w:eastAsia="TimesNewRomanPSMT" w:hAnsi="TimesNewRomanPSMT" w:cs="TimesNewRomanPSMT"/>
          <w:color w:val="000000"/>
          <w:sz w:val="28"/>
          <w:szCs w:val="28"/>
          <w:lang w:val="ru-RU"/>
        </w:rPr>
        <w:t xml:space="preserve">;  </w:t>
      </w:r>
      <w:r>
        <w:rPr>
          <w:rFonts w:ascii="TimesNewRomanPSMT" w:eastAsia="TimesNewRomanPSMT" w:hAnsi="TimesNewRomanPSMT" w:cs="TimesNewRomanPSMT"/>
          <w:color w:val="000000"/>
          <w:sz w:val="28"/>
          <w:szCs w:val="28"/>
        </w:rPr>
        <w:t>b</w:t>
      </w:r>
      <w:r w:rsidRPr="00EB39CA">
        <w:rPr>
          <w:rFonts w:ascii="TimesNewRomanPSMT" w:eastAsia="TimesNewRomanPSMT" w:hAnsi="TimesNewRomanPSMT" w:cs="TimesNewRomanPSMT"/>
          <w:color w:val="000000"/>
          <w:sz w:val="28"/>
          <w:szCs w:val="28"/>
          <w:lang w:val="ru-RU"/>
        </w:rPr>
        <w:t xml:space="preserve"> = </w:t>
      </w:r>
      <w:r>
        <w:rPr>
          <w:rFonts w:ascii="TimesNewRomanPSMT" w:eastAsia="TimesNewRomanPSMT" w:hAnsi="TimesNewRomanPSMT" w:cs="TimesNewRomanPSMT"/>
          <w:noProof/>
          <w:color w:val="000000"/>
          <w:sz w:val="28"/>
          <w:szCs w:val="28"/>
        </w:rPr>
        <w:drawing>
          <wp:inline distT="0" distB="0" distL="0" distR="0" wp14:anchorId="3589E4F8" wp14:editId="75707996">
            <wp:extent cx="304800" cy="548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548640"/>
                    </a:xfrm>
                    <a:prstGeom prst="rect">
                      <a:avLst/>
                    </a:prstGeom>
                    <a:solidFill>
                      <a:srgbClr val="FFFFFF"/>
                    </a:solidFill>
                    <a:ln>
                      <a:noFill/>
                    </a:ln>
                  </pic:spPr>
                </pic:pic>
              </a:graphicData>
            </a:graphic>
          </wp:inline>
        </w:drawing>
      </w:r>
      <w:r w:rsidRPr="00EB39CA">
        <w:rPr>
          <w:rFonts w:ascii="TimesNewRomanPSMT" w:eastAsia="TimesNewRomanPSMT" w:hAnsi="TimesNewRomanPSMT" w:cs="TimesNewRomanPSMT"/>
          <w:color w:val="000000"/>
          <w:sz w:val="28"/>
          <w:szCs w:val="28"/>
          <w:lang w:val="ru-RU"/>
        </w:rPr>
        <w:t xml:space="preserve"> .</w:t>
      </w:r>
    </w:p>
    <w:p w14:paraId="3CCB9871" w14:textId="77777777" w:rsidR="00EB39CA" w:rsidRPr="00EB39CA" w:rsidRDefault="00EB39CA" w:rsidP="00EB39CA">
      <w:pPr>
        <w:widowControl/>
        <w:spacing w:after="160" w:line="252" w:lineRule="auto"/>
        <w:ind w:left="336" w:firstLine="336"/>
        <w:rPr>
          <w:lang w:val="ru-RU"/>
        </w:rPr>
      </w:pPr>
      <w:r w:rsidRPr="00EB39CA">
        <w:rPr>
          <w:rFonts w:ascii="TimesNewRomanPSMT" w:eastAsia="TimesNewRomanPSMT" w:hAnsi="TimesNewRomanPSMT" w:cs="TimesNewRomanPSMT"/>
          <w:color w:val="000000"/>
          <w:sz w:val="28"/>
          <w:szCs w:val="28"/>
          <w:lang w:val="ru-RU"/>
        </w:rPr>
        <w:t xml:space="preserve">Здесь А и </w:t>
      </w:r>
      <w:r>
        <w:rPr>
          <w:rFonts w:ascii="TimesNewRomanPSMT" w:eastAsia="TimesNewRomanPSMT" w:hAnsi="TimesNewRomanPSMT" w:cs="TimesNewRomanPSMT"/>
          <w:color w:val="000000"/>
          <w:sz w:val="28"/>
          <w:szCs w:val="28"/>
        </w:rPr>
        <w:t>b</w:t>
      </w:r>
      <w:r w:rsidRPr="00EB39CA">
        <w:rPr>
          <w:rFonts w:ascii="TimesNewRomanPSMT" w:eastAsia="TimesNewRomanPSMT" w:hAnsi="TimesNewRomanPSMT" w:cs="TimesNewRomanPSMT"/>
          <w:color w:val="000000"/>
          <w:sz w:val="28"/>
          <w:szCs w:val="28"/>
          <w:lang w:val="ru-RU"/>
        </w:rPr>
        <w:t xml:space="preserve"> заданы и требуется найти </w:t>
      </w:r>
      <w:r>
        <w:rPr>
          <w:rFonts w:ascii="TimesNewRomanPSMT" w:eastAsia="TimesNewRomanPSMT" w:hAnsi="TimesNewRomanPSMT" w:cs="TimesNewRomanPSMT"/>
          <w:color w:val="000000"/>
          <w:sz w:val="28"/>
          <w:szCs w:val="28"/>
        </w:rPr>
        <w:t>x</w:t>
      </w:r>
      <w:r w:rsidRPr="00EB39CA">
        <w:rPr>
          <w:rFonts w:ascii="TimesNewRomanPSMT" w:eastAsia="TimesNewRomanPSMT" w:hAnsi="TimesNewRomanPSMT" w:cs="TimesNewRomanPSMT"/>
          <w:color w:val="000000"/>
          <w:sz w:val="28"/>
          <w:szCs w:val="28"/>
          <w:lang w:val="ru-RU"/>
        </w:rPr>
        <w:t xml:space="preserve">. </w:t>
      </w:r>
    </w:p>
    <w:p w14:paraId="69A40D7A" w14:textId="77777777" w:rsidR="00EB39CA" w:rsidRPr="00EB39CA" w:rsidRDefault="00EB39CA" w:rsidP="00EB39CA">
      <w:pPr>
        <w:widowControl/>
        <w:spacing w:after="160" w:line="252" w:lineRule="auto"/>
        <w:ind w:left="360" w:firstLine="708"/>
        <w:rPr>
          <w:lang w:val="ru-RU"/>
        </w:rPr>
      </w:pPr>
      <w:r w:rsidRPr="00EB39CA">
        <w:rPr>
          <w:rFonts w:ascii="TimesNewRomanPSMT" w:eastAsia="TimesNewRomanPSMT" w:hAnsi="TimesNewRomanPSMT" w:cs="TimesNewRomanPSMT"/>
          <w:color w:val="000000"/>
          <w:sz w:val="28"/>
          <w:szCs w:val="28"/>
          <w:lang w:val="ru-RU"/>
        </w:rPr>
        <w:t>Методы решения СЛАУ делятся на прямые и итерационные.</w:t>
      </w:r>
    </w:p>
    <w:p w14:paraId="55A5E6C6" w14:textId="4E9B1F64" w:rsidR="00EB39CA" w:rsidRPr="00EB39CA" w:rsidRDefault="00EB39CA" w:rsidP="00EB39CA">
      <w:pPr>
        <w:widowControl/>
        <w:spacing w:after="160" w:line="252" w:lineRule="auto"/>
        <w:ind w:left="360" w:firstLine="708"/>
        <w:rPr>
          <w:lang w:val="ru-RU"/>
        </w:rPr>
      </w:pPr>
      <w:r w:rsidRPr="00EB39CA">
        <w:rPr>
          <w:rFonts w:ascii="TimesNewRomanPSMT" w:eastAsia="TimesNewRomanPSMT" w:hAnsi="TimesNewRomanPSMT" w:cs="TimesNewRomanPSMT"/>
          <w:color w:val="000000"/>
          <w:sz w:val="28"/>
          <w:szCs w:val="28"/>
          <w:lang w:val="ru-RU"/>
        </w:rPr>
        <w:t xml:space="preserve">Прямые методы дают в принципе точное решение за конечное число арифметических операций. Они просты и наиболее универсальны. Для хорошо обусловленной системы необходимого порядка </w:t>
      </w:r>
      <w:r>
        <w:rPr>
          <w:rFonts w:ascii="TimesNewRomanPSMT" w:eastAsia="TimesNewRomanPSMT" w:hAnsi="TimesNewRomanPSMT" w:cs="TimesNewRomanPSMT"/>
          <w:color w:val="000000"/>
          <w:sz w:val="28"/>
          <w:szCs w:val="28"/>
        </w:rPr>
        <w:t>n</w:t>
      </w:r>
      <w:r w:rsidRPr="00EB39CA">
        <w:rPr>
          <w:rFonts w:ascii="TimesNewRomanPSMT" w:eastAsia="TimesNewRomanPSMT" w:hAnsi="TimesNewRomanPSMT" w:cs="TimesNewRomanPSMT"/>
          <w:color w:val="000000"/>
          <w:sz w:val="28"/>
          <w:szCs w:val="28"/>
          <w:lang w:val="ru-RU"/>
        </w:rPr>
        <w:t xml:space="preserve"> </w:t>
      </w:r>
      <w:r>
        <w:rPr>
          <w:rFonts w:ascii="TimesNewRomanPSMT" w:eastAsia="TimesNewRomanPSMT" w:hAnsi="TimesNewRomanPSMT" w:cs="TimesNewRomanPSMT"/>
          <w:noProof/>
          <w:color w:val="000000"/>
          <w:sz w:val="28"/>
          <w:szCs w:val="28"/>
        </w:rPr>
        <w:drawing>
          <wp:inline distT="0" distB="0" distL="0" distR="0" wp14:anchorId="0621D145" wp14:editId="00F192D8">
            <wp:extent cx="99060" cy="129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129540"/>
                    </a:xfrm>
                    <a:prstGeom prst="rect">
                      <a:avLst/>
                    </a:prstGeom>
                    <a:solidFill>
                      <a:srgbClr val="FFFFFF"/>
                    </a:solidFill>
                    <a:ln>
                      <a:noFill/>
                    </a:ln>
                  </pic:spPr>
                </pic:pic>
              </a:graphicData>
            </a:graphic>
          </wp:inline>
        </w:drawing>
      </w:r>
      <w:r w:rsidRPr="00EB39CA">
        <w:rPr>
          <w:rFonts w:ascii="TimesNewRomanPSMT" w:eastAsia="TimesNewRomanPSMT" w:hAnsi="TimesNewRomanPSMT" w:cs="TimesNewRomanPSMT"/>
          <w:color w:val="000000"/>
          <w:sz w:val="28"/>
          <w:szCs w:val="28"/>
          <w:lang w:val="ru-RU"/>
        </w:rPr>
        <w:t xml:space="preserve"> 200 применяются практически только прямые методы. </w:t>
      </w:r>
    </w:p>
    <w:p w14:paraId="23A21AD5" w14:textId="3B3D55F3" w:rsidR="00EB39CA" w:rsidRPr="00EB39CA" w:rsidRDefault="00EB39CA" w:rsidP="003E7EE4">
      <w:pPr>
        <w:widowControl/>
        <w:spacing w:after="160" w:line="252" w:lineRule="auto"/>
        <w:ind w:left="360" w:firstLine="708"/>
        <w:rPr>
          <w:lang w:val="ru-RU"/>
        </w:rPr>
      </w:pPr>
      <w:r w:rsidRPr="00EB39CA">
        <w:rPr>
          <w:rFonts w:ascii="TimesNewRomanPSMT" w:eastAsia="TimesNewRomanPSMT" w:hAnsi="TimesNewRomanPSMT" w:cs="TimesNewRomanPSMT"/>
          <w:color w:val="000000"/>
          <w:sz w:val="28"/>
          <w:szCs w:val="28"/>
          <w:lang w:val="ru-RU"/>
        </w:rPr>
        <w:t>Наибольшее распространение среди методов получил метод Гаусса и его модификации.</w:t>
      </w:r>
    </w:p>
    <w:p w14:paraId="1CEC205E" w14:textId="77777777" w:rsidR="00EB39CA" w:rsidRPr="00EB39CA" w:rsidRDefault="00EB39CA" w:rsidP="00905BDC">
      <w:pPr>
        <w:widowControl/>
        <w:spacing w:after="160" w:line="252" w:lineRule="auto"/>
        <w:ind w:left="348" w:firstLine="720"/>
        <w:rPr>
          <w:lang w:val="ru-RU"/>
        </w:rPr>
      </w:pPr>
      <w:r w:rsidRPr="00EB39CA">
        <w:rPr>
          <w:rFonts w:ascii="TimesNewRomanPS-BoldMT" w:eastAsia="TimesNewRomanPS-BoldMT" w:hAnsi="TimesNewRomanPS-BoldMT" w:cs="TimesNewRomanPS-BoldMT"/>
          <w:b/>
          <w:bCs/>
          <w:color w:val="000000"/>
          <w:sz w:val="28"/>
          <w:szCs w:val="28"/>
          <w:lang w:val="ru-RU"/>
        </w:rPr>
        <w:t>Метод Гаусса</w:t>
      </w:r>
    </w:p>
    <w:p w14:paraId="29A27876"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 xml:space="preserve">Одним из самых распространенных методов решения систем линейных уравнений является метод Гаусса. Этот метод (который также </w:t>
      </w:r>
      <w:r w:rsidRPr="00EB39CA">
        <w:rPr>
          <w:rFonts w:ascii="TimesNewRomanPSMT" w:eastAsia="TimesNewRomanPSMT" w:hAnsi="TimesNewRomanPSMT" w:cs="TimesNewRomanPSMT"/>
          <w:color w:val="000000"/>
          <w:sz w:val="28"/>
          <w:szCs w:val="28"/>
          <w:lang w:val="ru-RU"/>
        </w:rPr>
        <w:lastRenderedPageBreak/>
        <w:t>называют</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методом последовательного исключения неизвестных</w:t>
      </w:r>
      <w:r w:rsidRPr="00EB39CA">
        <w:rPr>
          <w:rFonts w:ascii="TimesNewRomanPSMT" w:eastAsia="TimesNewRomanPSMT" w:hAnsi="TimesNewRomanPSMT" w:cs="TimesNewRomanPSMT"/>
          <w:color w:val="000000"/>
          <w:sz w:val="28"/>
          <w:szCs w:val="28"/>
          <w:lang w:val="ru-RU"/>
        </w:rPr>
        <w:t>) известен в различных вариантах.</w:t>
      </w:r>
    </w:p>
    <w:p w14:paraId="58F41730" w14:textId="77777777" w:rsidR="00EB39CA" w:rsidRPr="00EB39CA" w:rsidRDefault="00EB39CA" w:rsidP="00EB39CA">
      <w:pPr>
        <w:widowControl/>
        <w:spacing w:after="240"/>
        <w:ind w:left="360" w:firstLine="708"/>
        <w:rPr>
          <w:lang w:val="ru-RU"/>
        </w:rPr>
      </w:pPr>
      <w:r w:rsidRPr="00EB39CA">
        <w:rPr>
          <w:rFonts w:ascii="TimesNewRomanPSMT" w:eastAsia="TimesNewRomanPSMT" w:hAnsi="TimesNewRomanPSMT" w:cs="TimesNewRomanPSMT"/>
          <w:color w:val="000000"/>
          <w:sz w:val="28"/>
          <w:szCs w:val="28"/>
          <w:lang w:val="ru-RU"/>
        </w:rPr>
        <w:t>Вычисления с помощью метода Гаусса заключаются в последовательном исключении неизвестных из системы для преобразования ее к эквивалентной системе с верхней треугольной матрицей. Вычисления значений неизвестных производят на этапе обратного хода.</w:t>
      </w:r>
    </w:p>
    <w:p w14:paraId="272A81DA" w14:textId="77777777" w:rsidR="00EB39CA" w:rsidRPr="00EB39CA" w:rsidRDefault="00EB39CA" w:rsidP="00EB39CA">
      <w:pPr>
        <w:widowControl/>
        <w:ind w:left="360" w:firstLine="708"/>
        <w:rPr>
          <w:lang w:val="ru-RU"/>
        </w:rPr>
      </w:pPr>
      <w:r w:rsidRPr="00EB39CA">
        <w:rPr>
          <w:rFonts w:ascii="TimesNewRomanPS-BoldMT" w:eastAsia="TimesNewRomanPS-BoldMT" w:hAnsi="TimesNewRomanPS-BoldMT" w:cs="TimesNewRomanPS-BoldMT"/>
          <w:b/>
          <w:bCs/>
          <w:color w:val="000000"/>
          <w:sz w:val="28"/>
          <w:szCs w:val="28"/>
          <w:lang w:val="ru-RU"/>
        </w:rPr>
        <w:t>1. Схема единственного деления.</w:t>
      </w:r>
      <w:r>
        <w:rPr>
          <w:rFonts w:ascii="TimesNewRomanPSMT" w:eastAsia="TimesNewRomanPSMT" w:hAnsi="TimesNewRomanPSMT" w:cs="TimesNewRomanPSMT"/>
          <w:color w:val="000000"/>
          <w:sz w:val="28"/>
          <w:szCs w:val="28"/>
        </w:rPr>
        <w:t> </w:t>
      </w:r>
    </w:p>
    <w:p w14:paraId="24C453E0"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Рассмотрим сначала простейший вариант метода Гаусса.</w:t>
      </w:r>
    </w:p>
    <w:p w14:paraId="1AD27D63"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u w:val="single"/>
          <w:lang w:val="ru-RU"/>
        </w:rPr>
        <w:t>Прямой ход</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состоит из</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rPr>
        <w:t> </w:t>
      </w:r>
      <w:r w:rsidRPr="00EB39CA">
        <w:rPr>
          <w:rFonts w:ascii="Symbol" w:eastAsia="Symbol" w:hAnsi="Symbol" w:cs="Symbol"/>
          <w:color w:val="000000"/>
          <w:sz w:val="28"/>
          <w:szCs w:val="28"/>
          <w:lang w:val="ru-RU"/>
        </w:rPr>
        <w:t>−</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1 шагов исключения.</w:t>
      </w:r>
    </w:p>
    <w:p w14:paraId="1820FD9C"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u w:val="single"/>
          <w:lang w:val="ru-RU"/>
        </w:rPr>
        <w:t>1-й шаг.</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Целью этого шага является исключение неизвестного</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из уравнений с номерами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MT" w:eastAsia="TimesNewRomanPSMT" w:hAnsi="TimesNewRomanPSMT" w:cs="TimesNewRomanPSMT"/>
          <w:color w:val="000000"/>
          <w:sz w:val="28"/>
          <w:szCs w:val="28"/>
          <w:lang w:val="ru-RU"/>
        </w:rPr>
        <w:t xml:space="preserve"> = 2, 3,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 xml:space="preserve">. Предположим, что коэффициент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11</w:t>
      </w:r>
      <w:r>
        <w:rPr>
          <w:rFonts w:ascii="TimesNewRomanPSMT" w:eastAsia="TimesNewRomanPSMT" w:hAnsi="TimesNewRomanPSMT" w:cs="TimesNewRomanPSMT"/>
          <w:color w:val="000000"/>
          <w:sz w:val="28"/>
          <w:szCs w:val="28"/>
        </w:rPr>
        <w:t> </w:t>
      </w:r>
      <w:r w:rsidRPr="00EB39CA">
        <w:rPr>
          <w:rFonts w:ascii="Symbol" w:eastAsia="Symbol" w:hAnsi="Symbol" w:cs="Symbol"/>
          <w:color w:val="000000"/>
          <w:sz w:val="28"/>
          <w:szCs w:val="28"/>
          <w:lang w:val="ru-RU"/>
        </w:rPr>
        <w:t>≠</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0. Будем называть его</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главным элементом</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1-</w:t>
      </w:r>
      <w:r w:rsidRPr="00EB39CA">
        <w:rPr>
          <w:rFonts w:ascii="TimesNewRomanPS-ItalicMT" w:eastAsia="TimesNewRomanPS-ItalicMT" w:hAnsi="TimesNewRomanPS-ItalicMT" w:cs="TimesNewRomanPS-ItalicMT"/>
          <w:i/>
          <w:iCs/>
          <w:color w:val="000000"/>
          <w:sz w:val="28"/>
          <w:szCs w:val="28"/>
          <w:lang w:val="ru-RU"/>
        </w:rPr>
        <w:t>го шага</w:t>
      </w:r>
      <w:r w:rsidRPr="00EB39CA">
        <w:rPr>
          <w:rFonts w:ascii="TimesNewRomanPSMT" w:eastAsia="TimesNewRomanPSMT" w:hAnsi="TimesNewRomanPSMT" w:cs="TimesNewRomanPSMT"/>
          <w:color w:val="000000"/>
          <w:sz w:val="28"/>
          <w:szCs w:val="28"/>
          <w:lang w:val="ru-RU"/>
        </w:rPr>
        <w:t>.</w:t>
      </w:r>
    </w:p>
    <w:p w14:paraId="16C7EE06" w14:textId="49B37B92" w:rsidR="00EB39CA" w:rsidRPr="00EB39CA" w:rsidRDefault="00EB39CA" w:rsidP="00EB39CA">
      <w:pPr>
        <w:widowControl/>
        <w:spacing w:after="240"/>
        <w:ind w:left="360" w:firstLine="708"/>
        <w:rPr>
          <w:lang w:val="ru-RU"/>
        </w:rPr>
      </w:pPr>
      <w:r w:rsidRPr="00EB39CA">
        <w:rPr>
          <w:rFonts w:ascii="TimesNewRomanPSMT" w:eastAsia="TimesNewRomanPSMT" w:hAnsi="TimesNewRomanPSMT" w:cs="TimesNewRomanPSMT"/>
          <w:color w:val="000000"/>
          <w:sz w:val="28"/>
          <w:szCs w:val="28"/>
          <w:lang w:val="ru-RU"/>
        </w:rPr>
        <w:t xml:space="preserve">Найдем величины </w:t>
      </w:r>
      <w:r>
        <w:rPr>
          <w:rFonts w:ascii="TimesNewRomanPS-ItalicMT" w:eastAsia="TimesNewRomanPS-ItalicMT" w:hAnsi="TimesNewRomanPS-ItalicMT" w:cs="TimesNewRomanPS-ItalicMT"/>
          <w:i/>
          <w:iCs/>
          <w:color w:val="000000"/>
          <w:sz w:val="28"/>
          <w:szCs w:val="28"/>
        </w:rPr>
        <w:t>qi</w:t>
      </w:r>
      <w:r w:rsidRPr="00EB39CA">
        <w:rPr>
          <w:rFonts w:ascii="TimesNewRomanPSMT" w:eastAsia="TimesNewRomanPSMT" w:hAnsi="TimesNewRomanPSMT" w:cs="TimesNewRomanPSMT"/>
          <w:color w:val="000000"/>
          <w:sz w:val="28"/>
          <w:szCs w:val="28"/>
          <w:vertAlign w:val="subscript"/>
          <w:lang w:val="ru-RU"/>
        </w:rPr>
        <w:t>1</w:t>
      </w:r>
      <w:r>
        <w:rPr>
          <w:rFonts w:ascii="TimesNewRomanPS-ItalicMT" w:eastAsia="TimesNewRomanPS-ItalicMT" w:hAnsi="TimesNewRomanPS-ItalicMT" w:cs="TimesNewRomanPS-ItalicMT"/>
          <w:i/>
          <w:iCs/>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w:t>
      </w:r>
      <w:r>
        <w:rPr>
          <w:rFonts w:ascii="TimesNewRomanPS-ItalicMT" w:eastAsia="TimesNewRomanPS-ItalicMT" w:hAnsi="TimesNewRomanPS-ItalicMT" w:cs="TimesNewRomanPS-ItalicMT"/>
          <w:i/>
          <w:iCs/>
          <w:color w:val="000000"/>
          <w:sz w:val="28"/>
          <w:szCs w:val="28"/>
        </w:rPr>
        <w:t> ai</w:t>
      </w:r>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ItalicMT" w:eastAsia="TimesNewRomanPS-ItalicMT" w:hAnsi="TimesNewRomanPS-ItalicMT" w:cs="TimesNewRomanPS-ItalicMT"/>
          <w:i/>
          <w:iCs/>
          <w:color w:val="000000"/>
          <w:sz w:val="28"/>
          <w:szCs w:val="28"/>
          <w:lang w:val="ru-RU"/>
        </w:rPr>
        <w:t xml:space="preserve"> =</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2, 3, …,</w:t>
      </w:r>
      <w:r>
        <w:rPr>
          <w:rFonts w:ascii="TimesNewRomanPS-ItalicMT" w:eastAsia="TimesNewRomanPS-ItalicMT" w:hAnsi="TimesNewRomanPS-ItalicMT" w:cs="TimesNewRomanPS-ItalicMT"/>
          <w:i/>
          <w:iCs/>
          <w:color w:val="000000"/>
          <w:sz w:val="28"/>
          <w:szCs w:val="28"/>
        </w:rPr>
        <w:t> n</w:t>
      </w:r>
      <w:r w:rsidRPr="00EB39CA">
        <w:rPr>
          <w:rFonts w:ascii="TimesNewRomanPSMT" w:eastAsia="TimesNewRomanPSMT" w:hAnsi="TimesNewRomanPSMT" w:cs="TimesNewRomanPSMT"/>
          <w:color w:val="000000"/>
          <w:sz w:val="28"/>
          <w:szCs w:val="28"/>
          <w:lang w:val="ru-RU"/>
        </w:rPr>
        <w:t>), называемые</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множителями</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1-</w:t>
      </w:r>
      <w:r w:rsidRPr="00EB39CA">
        <w:rPr>
          <w:rFonts w:ascii="TimesNewRomanPS-ItalicMT" w:eastAsia="TimesNewRomanPS-ItalicMT" w:hAnsi="TimesNewRomanPS-ItalicMT" w:cs="TimesNewRomanPS-ItalicMT"/>
          <w:i/>
          <w:iCs/>
          <w:color w:val="000000"/>
          <w:sz w:val="28"/>
          <w:szCs w:val="28"/>
          <w:lang w:val="ru-RU"/>
        </w:rPr>
        <w:t>го шага</w:t>
      </w:r>
      <w:r w:rsidRPr="00EB39CA">
        <w:rPr>
          <w:rFonts w:ascii="TimesNewRomanPSMT" w:eastAsia="TimesNewRomanPSMT" w:hAnsi="TimesNewRomanPSMT" w:cs="TimesNewRomanPSMT"/>
          <w:color w:val="000000"/>
          <w:sz w:val="28"/>
          <w:szCs w:val="28"/>
          <w:lang w:val="ru-RU"/>
        </w:rPr>
        <w:t>. Вычтем последовательно из второго, третьего,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ItalicMT" w:eastAsia="TimesNewRomanPS-ItalicMT" w:hAnsi="TimesNewRomanPS-ItalicMT" w:cs="TimesNewRomanPS-ItalicMT"/>
          <w:i/>
          <w:iCs/>
          <w:color w:val="000000"/>
          <w:sz w:val="28"/>
          <w:szCs w:val="28"/>
          <w:lang w:val="ru-RU"/>
        </w:rPr>
        <w:t>-</w:t>
      </w:r>
      <w:r w:rsidRPr="00EB39CA">
        <w:rPr>
          <w:rFonts w:ascii="TimesNewRomanPSMT" w:eastAsia="TimesNewRomanPSMT" w:hAnsi="TimesNewRomanPSMT" w:cs="TimesNewRomanPSMT"/>
          <w:color w:val="000000"/>
          <w:sz w:val="28"/>
          <w:szCs w:val="28"/>
          <w:lang w:val="ru-RU"/>
        </w:rPr>
        <w:t>го уравнений системы первое уравнение, умноженное соответственно на</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q</w:t>
      </w:r>
      <w:r w:rsidRPr="00EB39CA">
        <w:rPr>
          <w:rFonts w:ascii="TimesNewRomanPS-ItalicMT" w:eastAsia="TimesNewRomanPS-ItalicMT" w:hAnsi="TimesNewRomanPS-ItalicMT" w:cs="TimesNewRomanPS-ItalicMT"/>
          <w:i/>
          <w:iCs/>
          <w:color w:val="000000"/>
          <w:sz w:val="28"/>
          <w:szCs w:val="28"/>
          <w:lang w:val="ru-RU"/>
        </w:rPr>
        <w:t>2</w:t>
      </w:r>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ItalicMT" w:eastAsia="TimesNewRomanPS-ItalicMT" w:hAnsi="TimesNewRomanPS-ItalicMT" w:cs="TimesNewRomanPS-ItalicMT"/>
          <w:i/>
          <w:iCs/>
          <w:color w:val="000000"/>
          <w:sz w:val="28"/>
          <w:szCs w:val="28"/>
          <w:lang w:val="ru-RU"/>
        </w:rPr>
        <w:t xml:space="preserve">, </w:t>
      </w:r>
      <w:r>
        <w:rPr>
          <w:rFonts w:ascii="TimesNewRomanPS-ItalicMT" w:eastAsia="TimesNewRomanPS-ItalicMT" w:hAnsi="TimesNewRomanPS-ItalicMT" w:cs="TimesNewRomanPS-ItalicMT"/>
          <w:i/>
          <w:iCs/>
          <w:color w:val="000000"/>
          <w:sz w:val="28"/>
          <w:szCs w:val="28"/>
        </w:rPr>
        <w:t>q</w:t>
      </w:r>
      <w:r w:rsidRPr="00EB39CA">
        <w:rPr>
          <w:rFonts w:ascii="TimesNewRomanPSMT" w:eastAsia="TimesNewRomanPSMT" w:hAnsi="TimesNewRomanPSMT" w:cs="TimesNewRomanPSMT"/>
          <w:color w:val="000000"/>
          <w:sz w:val="28"/>
          <w:szCs w:val="28"/>
          <w:vertAlign w:val="subscript"/>
          <w:lang w:val="ru-RU"/>
        </w:rPr>
        <w:t>31</w:t>
      </w:r>
      <w:r w:rsidRPr="00EB39CA">
        <w:rPr>
          <w:rFonts w:ascii="TimesNewRomanPS-ItalicMT" w:eastAsia="TimesNewRomanPS-ItalicMT" w:hAnsi="TimesNewRomanPS-ItalicMT" w:cs="TimesNewRomanPS-ItalicMT"/>
          <w:i/>
          <w:iCs/>
          <w:color w:val="000000"/>
          <w:sz w:val="28"/>
          <w:szCs w:val="28"/>
          <w:lang w:val="ru-RU"/>
        </w:rPr>
        <w:t xml:space="preserve">, …, </w:t>
      </w:r>
      <w:proofErr w:type="spellStart"/>
      <w:r>
        <w:rPr>
          <w:rFonts w:ascii="TimesNewRomanPS-ItalicMT" w:eastAsia="TimesNewRomanPS-ItalicMT" w:hAnsi="TimesNewRomanPS-ItalicMT" w:cs="TimesNewRomanPS-ItalicMT"/>
          <w:i/>
          <w:iCs/>
          <w:color w:val="000000"/>
          <w:sz w:val="28"/>
          <w:szCs w:val="28"/>
        </w:rPr>
        <w:t>qn</w:t>
      </w:r>
      <w:proofErr w:type="spellEnd"/>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 Это позволит обратить в нуль коэффициенты при</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во всех уравнениях, кроме первого. В результате получим эквивалентную систему</w:t>
      </w:r>
    </w:p>
    <w:p w14:paraId="0F030DEF" w14:textId="77777777" w:rsidR="00EB39CA" w:rsidRPr="00EB39CA" w:rsidRDefault="00EB39CA" w:rsidP="00A241C9">
      <w:pPr>
        <w:widowControl/>
        <w:ind w:left="360" w:firstLine="360"/>
        <w:jc w:val="center"/>
        <w:rPr>
          <w:lang w:val="ru-RU"/>
        </w:rPr>
      </w:pP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11</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12</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13</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3</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w:t>
      </w:r>
      <w:proofErr w:type="spellStart"/>
      <w:r>
        <w:rPr>
          <w:rFonts w:ascii="TimesNewRomanPS-ItalicMT" w:eastAsia="TimesNewRomanPS-ItalicMT" w:hAnsi="TimesNewRomanPS-ItalicMT" w:cs="TimesNewRomanPS-ItalicMT"/>
          <w:i/>
          <w:iCs/>
          <w:color w:val="000000"/>
          <w:sz w:val="28"/>
          <w:szCs w:val="28"/>
        </w:rPr>
        <w:t>nxn</w:t>
      </w:r>
      <w:proofErr w:type="spellEnd"/>
      <w:r>
        <w:rPr>
          <w:rFonts w:ascii="TimesNewRomanPSMT" w:eastAsia="TimesNewRomanPSMT" w:hAnsi="TimesNewRomanPSMT" w:cs="TimesNewRomanPSMT"/>
          <w:color w:val="000000"/>
          <w:sz w:val="28"/>
          <w:szCs w:val="28"/>
          <w:vertAlign w:val="subscript"/>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w:t>
      </w:r>
      <w:proofErr w:type="gramStart"/>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vertAlign w:val="subscript"/>
        </w:rPr>
        <w:t> </w:t>
      </w:r>
      <w:r w:rsidRPr="00EB39CA">
        <w:rPr>
          <w:rFonts w:ascii="TimesNewRomanPSMT" w:eastAsia="TimesNewRomanPSMT" w:hAnsi="TimesNewRomanPSMT" w:cs="TimesNewRomanPSMT"/>
          <w:color w:val="000000"/>
          <w:sz w:val="28"/>
          <w:szCs w:val="28"/>
          <w:lang w:val="ru-RU"/>
        </w:rPr>
        <w:t>,</w:t>
      </w:r>
      <w:proofErr w:type="gramEnd"/>
    </w:p>
    <w:p w14:paraId="033A54AE"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22</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23</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1)</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vertAlign w:val="subscript"/>
        </w:rPr>
        <w:t>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vertAlign w:val="superscript"/>
        </w:rPr>
        <w:t>(1) </w:t>
      </w:r>
      <w:r>
        <w:rPr>
          <w:rFonts w:ascii="TimesNewRomanPSMT" w:eastAsia="TimesNewRomanPSMT" w:hAnsi="TimesNewRomanPSMT" w:cs="TimesNewRomanPSMT"/>
          <w:color w:val="000000"/>
          <w:sz w:val="28"/>
          <w:szCs w:val="28"/>
        </w:rPr>
        <w:t>,</w:t>
      </w:r>
    </w:p>
    <w:p w14:paraId="6FCF5C4B"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32</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33</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1)</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vertAlign w:val="subscript"/>
        </w:rPr>
        <w:t>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w:t>
      </w:r>
    </w:p>
    <w:p w14:paraId="01149539" w14:textId="77777777" w:rsidR="00EB39CA" w:rsidRDefault="00EB39CA" w:rsidP="00A241C9">
      <w:pPr>
        <w:widowControl/>
        <w:spacing w:after="240"/>
        <w:ind w:left="360" w:firstLine="360"/>
        <w:jc w:val="center"/>
      </w:pPr>
      <w:r>
        <w:rPr>
          <w:rFonts w:ascii="TimesNewRomanPSMT" w:eastAsia="TimesNewRomanPSMT" w:hAnsi="TimesNewRomanPSMT" w:cs="TimesNewRomanPSMT"/>
          <w:color w:val="000000"/>
          <w:sz w:val="28"/>
          <w:szCs w:val="28"/>
        </w:rPr>
        <w:t>. . . . . . . . . . . . . . .</w:t>
      </w:r>
    </w:p>
    <w:p w14:paraId="0DAD6C60" w14:textId="77777777" w:rsidR="00EB39CA" w:rsidRPr="00905BDC"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an</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an</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xml:space="preserve"> + … </w:t>
      </w:r>
      <w:r w:rsidRPr="00905BDC">
        <w:rPr>
          <w:rFonts w:ascii="TimesNewRomanPSMT" w:eastAsia="TimesNewRomanPSMT" w:hAnsi="TimesNewRomanPSMT" w:cs="TimesNewRomanPSMT"/>
          <w:color w:val="000000"/>
          <w:sz w:val="28"/>
          <w:szCs w:val="28"/>
        </w:rPr>
        <w:t>+</w:t>
      </w:r>
      <w:r>
        <w:rPr>
          <w:rFonts w:ascii="TimesNewRomanPSMT" w:eastAsia="TimesNewRomanPSMT" w:hAnsi="TimesNewRomanPSMT" w:cs="TimesNewRomanPSMT"/>
          <w:color w:val="000000"/>
          <w:sz w:val="28"/>
          <w:szCs w:val="28"/>
        </w:rPr>
        <w:t> </w:t>
      </w:r>
      <w:proofErr w:type="spellStart"/>
      <w:proofErr w:type="gramStart"/>
      <w:r>
        <w:rPr>
          <w:rFonts w:ascii="TimesNewRomanPS-ItalicMT" w:eastAsia="TimesNewRomanPS-ItalicMT" w:hAnsi="TimesNewRomanPS-ItalicMT" w:cs="TimesNewRomanPS-ItalicMT"/>
          <w:i/>
          <w:iCs/>
          <w:color w:val="000000"/>
          <w:sz w:val="28"/>
          <w:szCs w:val="28"/>
        </w:rPr>
        <w:t>ann</w:t>
      </w:r>
      <w:proofErr w:type="spellEnd"/>
      <w:r w:rsidRPr="00905BDC">
        <w:rPr>
          <w:rFonts w:ascii="TimesNewRomanPSMT" w:eastAsia="TimesNewRomanPSMT" w:hAnsi="TimesNewRomanPSMT" w:cs="TimesNewRomanPSMT"/>
          <w:color w:val="000000"/>
          <w:sz w:val="28"/>
          <w:szCs w:val="28"/>
          <w:vertAlign w:val="superscript"/>
        </w:rPr>
        <w:t>(</w:t>
      </w:r>
      <w:proofErr w:type="gramEnd"/>
      <w:r w:rsidRPr="00905BDC">
        <w:rPr>
          <w:rFonts w:ascii="TimesNewRomanPSMT" w:eastAsia="TimesNewRomanPSMT" w:hAnsi="TimesNewRomanPSMT" w:cs="TimesNewRomanPSMT"/>
          <w:color w:val="000000"/>
          <w:sz w:val="28"/>
          <w:szCs w:val="28"/>
          <w:vertAlign w:val="superscript"/>
        </w:rPr>
        <w:t>1)</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vertAlign w:val="subscript"/>
        </w:rPr>
        <w:t> </w:t>
      </w:r>
      <w:r w:rsidRPr="00905BDC">
        <w:rPr>
          <w:rFonts w:ascii="TimesNewRomanPSMT" w:eastAsia="TimesNewRomanPSMT" w:hAnsi="TimesNewRomanPSMT" w:cs="TimesNewRomanPSMT"/>
          <w:color w:val="000000"/>
          <w:sz w:val="28"/>
          <w:szCs w:val="28"/>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bn</w:t>
      </w:r>
      <w:r w:rsidRPr="00905BDC">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w:t>
      </w:r>
      <w:r w:rsidRPr="00905BDC">
        <w:rPr>
          <w:rFonts w:ascii="TimesNewRomanPSMT" w:eastAsia="TimesNewRomanPSMT" w:hAnsi="TimesNewRomanPSMT" w:cs="TimesNewRomanPSMT"/>
          <w:color w:val="000000"/>
          <w:sz w:val="28"/>
          <w:szCs w:val="28"/>
        </w:rPr>
        <w:t>.</w:t>
      </w:r>
    </w:p>
    <w:p w14:paraId="512348FC" w14:textId="77777777" w:rsidR="00EB39CA" w:rsidRPr="00EB39CA" w:rsidRDefault="00EB39CA" w:rsidP="00EB39CA">
      <w:pPr>
        <w:widowControl/>
        <w:ind w:left="360" w:firstLine="360"/>
        <w:rPr>
          <w:lang w:val="ru-RU"/>
        </w:rPr>
      </w:pPr>
      <w:r w:rsidRPr="00EB39CA">
        <w:rPr>
          <w:rFonts w:ascii="TimesNewRomanPSMT" w:eastAsia="TimesNewRomanPSMT" w:hAnsi="TimesNewRomanPSMT" w:cs="TimesNewRomanPSMT"/>
          <w:color w:val="000000"/>
          <w:sz w:val="28"/>
          <w:szCs w:val="28"/>
          <w:lang w:val="ru-RU"/>
        </w:rPr>
        <w:t>в которой</w:t>
      </w:r>
      <w:r>
        <w:rPr>
          <w:rFonts w:ascii="TimesNewRomanPSMT" w:eastAsia="TimesNewRomanPSMT" w:hAnsi="TimesNewRomanPSMT" w:cs="TimesNewRomanPSMT"/>
          <w:color w:val="000000"/>
          <w:sz w:val="28"/>
          <w:szCs w:val="28"/>
        </w:rPr>
        <w:t> </w:t>
      </w:r>
      <w:proofErr w:type="spellStart"/>
      <w:proofErr w:type="gramStart"/>
      <w:r>
        <w:rPr>
          <w:rFonts w:ascii="TimesNewRomanPS-ItalicMT" w:eastAsia="TimesNewRomanPS-ItalicMT" w:hAnsi="TimesNewRomanPS-ItalicMT" w:cs="TimesNewRomanPS-ItalicMT"/>
          <w:i/>
          <w:iCs/>
          <w:color w:val="000000"/>
          <w:sz w:val="28"/>
          <w:szCs w:val="28"/>
        </w:rPr>
        <w:t>aij</w:t>
      </w:r>
      <w:proofErr w:type="spellEnd"/>
      <w:r w:rsidRPr="00EB39CA">
        <w:rPr>
          <w:rFonts w:ascii="TimesNewRomanPSMT" w:eastAsia="TimesNewRomanPSMT" w:hAnsi="TimesNewRomanPSMT" w:cs="TimesNewRomanPSMT"/>
          <w:color w:val="000000"/>
          <w:sz w:val="28"/>
          <w:szCs w:val="28"/>
          <w:vertAlign w:val="superscript"/>
          <w:lang w:val="ru-RU"/>
        </w:rPr>
        <w:t>(</w:t>
      </w:r>
      <w:proofErr w:type="gramEnd"/>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bij</w:t>
      </w:r>
      <w:proofErr w:type="spellEnd"/>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вычисляются по формулам</w:t>
      </w:r>
    </w:p>
    <w:p w14:paraId="51B3D409" w14:textId="77777777" w:rsidR="00EB39CA" w:rsidRDefault="00EB39CA" w:rsidP="00EB39CA">
      <w:pPr>
        <w:widowControl/>
        <w:ind w:left="360" w:firstLine="360"/>
      </w:pPr>
      <w:proofErr w:type="spellStart"/>
      <w:proofErr w:type="gramStart"/>
      <w:r>
        <w:rPr>
          <w:rFonts w:ascii="TimesNewRomanPS-ItalicMT" w:eastAsia="TimesNewRomanPS-ItalicMT" w:hAnsi="TimesNewRomanPS-ItalicMT" w:cs="TimesNewRomanPS-ItalicMT"/>
          <w:i/>
          <w:iCs/>
          <w:color w:val="000000"/>
          <w:sz w:val="28"/>
          <w:szCs w:val="28"/>
        </w:rPr>
        <w:t>aij</w:t>
      </w:r>
      <w:proofErr w:type="spellEnd"/>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proofErr w:type="spellStart"/>
      <w:r>
        <w:rPr>
          <w:rFonts w:ascii="TimesNewRomanPS-ItalicMT" w:eastAsia="TimesNewRomanPS-ItalicMT" w:hAnsi="TimesNewRomanPS-ItalicMT" w:cs="TimesNewRomanPS-ItalicMT"/>
          <w:i/>
          <w:iCs/>
          <w:color w:val="000000"/>
          <w:sz w:val="28"/>
          <w:szCs w:val="28"/>
        </w:rPr>
        <w:t>aij</w:t>
      </w:r>
      <w:proofErr w:type="spellEnd"/>
      <w:r>
        <w:rPr>
          <w:rFonts w:ascii="TimesNewRomanPS-ItalicMT" w:eastAsia="TimesNewRomanPS-ItalicMT" w:hAnsi="TimesNewRomanPS-ItalicMT" w:cs="TimesNewRomanPS-ItalicMT"/>
          <w:i/>
          <w:iCs/>
          <w:color w:val="000000"/>
          <w:sz w:val="28"/>
          <w:szCs w:val="28"/>
        </w:rPr>
        <w:t> − qi</w:t>
      </w:r>
      <w:r>
        <w:rPr>
          <w:rFonts w:ascii="TimesNewRomanPSMT" w:eastAsia="TimesNewRomanPSMT" w:hAnsi="TimesNewRomanPSMT" w:cs="TimesNewRomanPSMT"/>
          <w:color w:val="000000"/>
          <w:sz w:val="28"/>
          <w:szCs w:val="28"/>
          <w:vertAlign w:val="subscript"/>
        </w:rPr>
        <w:t>1</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1</w:t>
      </w:r>
      <w:r>
        <w:rPr>
          <w:rFonts w:ascii="TimesNewRomanPS-ItalicMT" w:eastAsia="TimesNewRomanPS-ItalicMT" w:hAnsi="TimesNewRomanPS-ItalicMT" w:cs="TimesNewRomanPS-ItalicMT"/>
          <w:i/>
          <w:iCs/>
          <w:color w:val="000000"/>
          <w:sz w:val="28"/>
          <w:szCs w:val="28"/>
        </w:rPr>
        <w:t>j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bi</w:t>
      </w:r>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bi − qi</w:t>
      </w:r>
      <w:r>
        <w:rPr>
          <w:rFonts w:ascii="TimesNewRomanPSMT" w:eastAsia="TimesNewRomanPSMT" w:hAnsi="TimesNewRomanPSMT" w:cs="TimesNewRomanPSMT"/>
          <w:color w:val="000000"/>
          <w:sz w:val="28"/>
          <w:szCs w:val="28"/>
          <w:vertAlign w:val="subscript"/>
        </w:rPr>
        <w:t>1</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1</w:t>
      </w:r>
      <w:r>
        <w:rPr>
          <w:rFonts w:ascii="TimesNewRomanPSMT" w:eastAsia="TimesNewRomanPSMT" w:hAnsi="TimesNewRomanPSMT" w:cs="TimesNewRomanPSMT"/>
          <w:color w:val="000000"/>
          <w:sz w:val="28"/>
          <w:szCs w:val="28"/>
        </w:rPr>
        <w:t>.</w:t>
      </w:r>
    </w:p>
    <w:p w14:paraId="3168E332" w14:textId="6A879EB0"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u w:val="single"/>
          <w:lang w:val="ru-RU"/>
        </w:rPr>
        <w:t>2-й шаг.</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Целью этого шага является исключение неизвестного</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из уравнений с номерами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ItalicMT" w:eastAsia="TimesNewRomanPS-ItalicMT" w:hAnsi="TimesNewRomanPS-ItalicMT" w:cs="TimesNewRomanPS-ItalicMT"/>
          <w:i/>
          <w:iCs/>
          <w:color w:val="000000"/>
          <w:sz w:val="28"/>
          <w:szCs w:val="28"/>
          <w:lang w:val="ru-RU"/>
        </w:rPr>
        <w:t xml:space="preserve"> =</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3, 4,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 Пусть</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22</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0, где</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22</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коэффициент, называемый</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главным</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(или</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ведущим</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элементом</w:t>
      </w:r>
      <w:r w:rsidRPr="00EB39CA">
        <w:rPr>
          <w:rFonts w:ascii="TimesNewRomanPSMT" w:eastAsia="TimesNewRomanPSMT" w:hAnsi="TimesNewRomanPSMT" w:cs="TimesNewRomanPSMT"/>
          <w:color w:val="000000"/>
          <w:sz w:val="28"/>
          <w:szCs w:val="28"/>
          <w:lang w:val="ru-RU"/>
        </w:rPr>
        <w:t>2-</w:t>
      </w:r>
      <w:r w:rsidRPr="00EB39CA">
        <w:rPr>
          <w:rFonts w:ascii="TimesNewRomanPS-ItalicMT" w:eastAsia="TimesNewRomanPS-ItalicMT" w:hAnsi="TimesNewRomanPS-ItalicMT" w:cs="TimesNewRomanPS-ItalicMT"/>
          <w:i/>
          <w:iCs/>
          <w:color w:val="000000"/>
          <w:sz w:val="28"/>
          <w:szCs w:val="28"/>
          <w:lang w:val="ru-RU"/>
        </w:rPr>
        <w:t>го шага</w:t>
      </w:r>
      <w:r w:rsidRPr="00EB39CA">
        <w:rPr>
          <w:rFonts w:ascii="TimesNewRomanPSMT" w:eastAsia="TimesNewRomanPSMT" w:hAnsi="TimesNewRomanPSMT" w:cs="TimesNewRomanPSMT"/>
          <w:color w:val="000000"/>
          <w:sz w:val="28"/>
          <w:szCs w:val="28"/>
          <w:lang w:val="ru-RU"/>
        </w:rPr>
        <w:t>. Вычислим множители 2-го шага</w:t>
      </w:r>
      <w:r>
        <w:rPr>
          <w:lang w:val="ru-RU"/>
        </w:rPr>
        <w:t xml:space="preserve"> </w:t>
      </w:r>
      <w:r>
        <w:rPr>
          <w:rFonts w:ascii="TimesNewRomanPS-ItalicMT" w:eastAsia="TimesNewRomanPS-ItalicMT" w:hAnsi="TimesNewRomanPS-ItalicMT" w:cs="TimesNewRomanPS-ItalicMT"/>
          <w:i/>
          <w:iCs/>
          <w:color w:val="000000"/>
          <w:sz w:val="28"/>
          <w:szCs w:val="28"/>
        </w:rPr>
        <w:t>qi</w:t>
      </w:r>
      <w:r w:rsidRPr="00EB39CA">
        <w:rPr>
          <w:rFonts w:ascii="TimesNewRomanPSMT" w:eastAsia="TimesNewRomanPSMT" w:hAnsi="TimesNewRomanPSMT" w:cs="TimesNewRomanPSMT"/>
          <w:color w:val="000000"/>
          <w:sz w:val="28"/>
          <w:szCs w:val="28"/>
          <w:vertAlign w:val="sub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ai</w:t>
      </w:r>
      <w:r w:rsidRPr="00EB39CA">
        <w:rPr>
          <w:rFonts w:ascii="TimesNewRomanPSMT" w:eastAsia="TimesNewRomanPSMT" w:hAnsi="TimesNewRomanPSMT" w:cs="TimesNewRomanPSMT"/>
          <w:color w:val="000000"/>
          <w:sz w:val="28"/>
          <w:szCs w:val="28"/>
          <w:vertAlign w:val="subscript"/>
          <w:lang w:val="ru-RU"/>
        </w:rPr>
        <w:t>2</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22</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ItalicMT" w:eastAsia="TimesNewRomanPS-ItalicMT" w:hAnsi="TimesNewRomanPS-ItalicMT" w:cs="TimesNewRomanPS-ItalicMT"/>
          <w:i/>
          <w:iCs/>
          <w:color w:val="000000"/>
          <w:sz w:val="28"/>
          <w:szCs w:val="28"/>
          <w:lang w:val="ru-RU"/>
        </w:rPr>
        <w:t xml:space="preserve"> =</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3, 4,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w:t>
      </w:r>
      <w:r>
        <w:rPr>
          <w:lang w:val="ru-RU"/>
        </w:rPr>
        <w:t xml:space="preserve"> </w:t>
      </w:r>
      <w:r w:rsidRPr="00EB39CA">
        <w:rPr>
          <w:rFonts w:ascii="TimesNewRomanPSMT" w:eastAsia="TimesNewRomanPSMT" w:hAnsi="TimesNewRomanPSMT" w:cs="TimesNewRomanPSMT"/>
          <w:color w:val="000000"/>
          <w:sz w:val="28"/>
          <w:szCs w:val="28"/>
          <w:lang w:val="ru-RU"/>
        </w:rPr>
        <w:t>и вычтем последовательно из третьего, четвертого,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ItalicMT" w:eastAsia="TimesNewRomanPS-ItalicMT" w:hAnsi="TimesNewRomanPS-ItalicMT" w:cs="TimesNewRomanPS-ItalicMT"/>
          <w:i/>
          <w:iCs/>
          <w:color w:val="000000"/>
          <w:sz w:val="28"/>
          <w:szCs w:val="28"/>
          <w:lang w:val="ru-RU"/>
        </w:rPr>
        <w:t>-</w:t>
      </w:r>
      <w:r w:rsidRPr="00EB39CA">
        <w:rPr>
          <w:rFonts w:ascii="TimesNewRomanPSMT" w:eastAsia="TimesNewRomanPSMT" w:hAnsi="TimesNewRomanPSMT" w:cs="TimesNewRomanPSMT"/>
          <w:color w:val="000000"/>
          <w:sz w:val="28"/>
          <w:szCs w:val="28"/>
          <w:lang w:val="ru-RU"/>
        </w:rPr>
        <w:t>го уравнения системы второе уравнение, умноженное соответственно на</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q</w:t>
      </w:r>
      <w:r w:rsidRPr="00EB39CA">
        <w:rPr>
          <w:rFonts w:ascii="TimesNewRomanPSMT" w:eastAsia="TimesNewRomanPSMT" w:hAnsi="TimesNewRomanPSMT" w:cs="TimesNewRomanPSMT"/>
          <w:color w:val="000000"/>
          <w:sz w:val="28"/>
          <w:szCs w:val="28"/>
          <w:vertAlign w:val="subscript"/>
          <w:lang w:val="ru-RU"/>
        </w:rPr>
        <w:t>32</w:t>
      </w:r>
      <w:r w:rsidRPr="00EB39CA">
        <w:rPr>
          <w:rFonts w:ascii="TimesNewRomanPSMT" w:eastAsia="TimesNewRomanPSMT" w:hAnsi="TimesNewRomanPSMT" w:cs="TimesNewRomanPSMT"/>
          <w:color w:val="000000"/>
          <w:sz w:val="28"/>
          <w:szCs w:val="28"/>
          <w:lang w:val="ru-RU"/>
        </w:rPr>
        <w:t>,</w:t>
      </w:r>
      <w:r>
        <w:rPr>
          <w:rFonts w:ascii="TimesNewRomanPS-ItalicMT" w:eastAsia="TimesNewRomanPS-ItalicMT" w:hAnsi="TimesNewRomanPS-ItalicMT" w:cs="TimesNewRomanPS-ItalicMT"/>
          <w:i/>
          <w:iCs/>
          <w:color w:val="000000"/>
          <w:sz w:val="28"/>
          <w:szCs w:val="28"/>
        </w:rPr>
        <w:t> q</w:t>
      </w:r>
      <w:r w:rsidRPr="00EB39CA">
        <w:rPr>
          <w:rFonts w:ascii="TimesNewRomanPSMT" w:eastAsia="TimesNewRomanPSMT" w:hAnsi="TimesNewRomanPSMT" w:cs="TimesNewRomanPSMT"/>
          <w:color w:val="000000"/>
          <w:sz w:val="28"/>
          <w:szCs w:val="28"/>
          <w:vertAlign w:val="subscript"/>
          <w:lang w:val="ru-RU"/>
        </w:rPr>
        <w:t>42</w:t>
      </w:r>
      <w:r w:rsidRPr="00EB39CA">
        <w:rPr>
          <w:rFonts w:ascii="TimesNewRomanPSMT" w:eastAsia="TimesNewRomanPSMT" w:hAnsi="TimesNewRomanPSMT" w:cs="TimesNewRomanPSMT"/>
          <w:color w:val="000000"/>
          <w:sz w:val="28"/>
          <w:szCs w:val="28"/>
          <w:lang w:val="ru-RU"/>
        </w:rPr>
        <w:t>, …,</w:t>
      </w:r>
      <w:r>
        <w:rPr>
          <w:rFonts w:ascii="TimesNewRomanPS-ItalicMT" w:eastAsia="TimesNewRomanPS-ItalicMT" w:hAnsi="TimesNewRomanPS-ItalicMT" w:cs="TimesNewRomanPS-ItalicMT"/>
          <w:i/>
          <w:iCs/>
          <w:color w:val="000000"/>
          <w:sz w:val="28"/>
          <w:szCs w:val="28"/>
        </w:rPr>
        <w:t> </w:t>
      </w:r>
      <w:proofErr w:type="spellStart"/>
      <w:r>
        <w:rPr>
          <w:rFonts w:ascii="TimesNewRomanPS-ItalicMT" w:eastAsia="TimesNewRomanPS-ItalicMT" w:hAnsi="TimesNewRomanPS-ItalicMT" w:cs="TimesNewRomanPS-ItalicMT"/>
          <w:i/>
          <w:iCs/>
          <w:color w:val="000000"/>
          <w:sz w:val="28"/>
          <w:szCs w:val="28"/>
        </w:rPr>
        <w:t>qm</w:t>
      </w:r>
      <w:proofErr w:type="spellEnd"/>
      <w:r w:rsidRPr="00EB39CA">
        <w:rPr>
          <w:rFonts w:ascii="TimesNewRomanPSMT" w:eastAsia="TimesNewRomanPSMT" w:hAnsi="TimesNewRomanPSMT" w:cs="TimesNewRomanPSMT"/>
          <w:color w:val="000000"/>
          <w:sz w:val="28"/>
          <w:szCs w:val="28"/>
          <w:vertAlign w:val="subscript"/>
          <w:lang w:val="ru-RU"/>
        </w:rPr>
        <w:t>2</w:t>
      </w:r>
      <w:r w:rsidRPr="00EB39CA">
        <w:rPr>
          <w:rFonts w:ascii="TimesNewRomanPSMT" w:eastAsia="TimesNewRomanPSMT" w:hAnsi="TimesNewRomanPSMT" w:cs="TimesNewRomanPSMT"/>
          <w:color w:val="000000"/>
          <w:sz w:val="28"/>
          <w:szCs w:val="28"/>
          <w:lang w:val="ru-RU"/>
        </w:rPr>
        <w:t xml:space="preserve">. </w:t>
      </w:r>
    </w:p>
    <w:p w14:paraId="1FE0CA23"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В результате получим систему:</w:t>
      </w:r>
    </w:p>
    <w:p w14:paraId="0DB75372" w14:textId="77777777" w:rsidR="00EB39CA" w:rsidRPr="00905BDC" w:rsidRDefault="00EB39CA" w:rsidP="00A241C9">
      <w:pPr>
        <w:widowControl/>
        <w:ind w:left="360" w:firstLine="360"/>
        <w:jc w:val="center"/>
        <w:rPr>
          <w:lang w:val="ru-RU"/>
        </w:rPr>
      </w:pP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11</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12</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EB39CA">
        <w:rPr>
          <w:rFonts w:ascii="TimesNewRomanPSMT" w:eastAsia="TimesNewRomanPSMT" w:hAnsi="TimesNewRomanPSMT" w:cs="TimesNewRomanPSMT"/>
          <w:color w:val="000000"/>
          <w:sz w:val="28"/>
          <w:szCs w:val="28"/>
          <w:vertAlign w:val="subscript"/>
          <w:lang w:val="ru-RU"/>
        </w:rPr>
        <w:t>13</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3</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xml:space="preserve">+ … </w:t>
      </w:r>
      <w:r w:rsidRPr="00905BDC">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w:t>
      </w:r>
      <w:r w:rsidRPr="00905BDC">
        <w:rPr>
          <w:rFonts w:ascii="TimesNewRomanPSMT" w:eastAsia="TimesNewRomanPSMT" w:hAnsi="TimesNewRomanPSMT" w:cs="TimesNewRomanPSMT"/>
          <w:color w:val="000000"/>
          <w:sz w:val="28"/>
          <w:szCs w:val="28"/>
          <w:vertAlign w:val="subscript"/>
          <w:lang w:val="ru-RU"/>
        </w:rPr>
        <w:t>1</w:t>
      </w:r>
      <w:proofErr w:type="spellStart"/>
      <w:r>
        <w:rPr>
          <w:rFonts w:ascii="TimesNewRomanPS-ItalicMT" w:eastAsia="TimesNewRomanPS-ItalicMT" w:hAnsi="TimesNewRomanPS-ItalicMT" w:cs="TimesNewRomanPS-ItalicMT"/>
          <w:i/>
          <w:iCs/>
          <w:color w:val="000000"/>
          <w:sz w:val="28"/>
          <w:szCs w:val="28"/>
        </w:rPr>
        <w:t>nxn</w:t>
      </w:r>
      <w:proofErr w:type="spellEnd"/>
      <w:r>
        <w:rPr>
          <w:rFonts w:ascii="TimesNewRomanPS-ItalicMT" w:eastAsia="TimesNewRomanPS-ItalicMT" w:hAnsi="TimesNewRomanPS-ItalicMT" w:cs="TimesNewRomanPS-ItalicMT"/>
          <w:i/>
          <w:iCs/>
          <w:color w:val="000000"/>
          <w:sz w:val="28"/>
          <w:szCs w:val="28"/>
        </w:rPr>
        <w:t> </w:t>
      </w:r>
      <w:r w:rsidRPr="00905BDC">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w:t>
      </w:r>
      <w:proofErr w:type="gramStart"/>
      <w:r w:rsidRPr="00905BDC">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vertAlign w:val="subscript"/>
        </w:rPr>
        <w:t> </w:t>
      </w:r>
      <w:r w:rsidRPr="00905BDC">
        <w:rPr>
          <w:rFonts w:ascii="TimesNewRomanPSMT" w:eastAsia="TimesNewRomanPSMT" w:hAnsi="TimesNewRomanPSMT" w:cs="TimesNewRomanPSMT"/>
          <w:color w:val="000000"/>
          <w:sz w:val="28"/>
          <w:szCs w:val="28"/>
          <w:lang w:val="ru-RU"/>
        </w:rPr>
        <w:t>,</w:t>
      </w:r>
      <w:proofErr w:type="gramEnd"/>
    </w:p>
    <w:p w14:paraId="4D08EEC4"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22</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23</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vertAlign w:val="superscript"/>
        </w:rPr>
        <w:t>(1) </w:t>
      </w:r>
      <w:r>
        <w:rPr>
          <w:rFonts w:ascii="TimesNewRomanPSMT" w:eastAsia="TimesNewRomanPSMT" w:hAnsi="TimesNewRomanPSMT" w:cs="TimesNewRomanPSMT"/>
          <w:color w:val="000000"/>
          <w:sz w:val="28"/>
          <w:szCs w:val="28"/>
        </w:rPr>
        <w:t>,</w:t>
      </w:r>
    </w:p>
    <w:p w14:paraId="6ABCB170"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33</w:t>
      </w:r>
      <w:r>
        <w:rPr>
          <w:rFonts w:ascii="TimesNewRomanPSMT" w:eastAsia="TimesNewRomanPSMT" w:hAnsi="TimesNewRomanPSMT" w:cs="TimesNewRomanPSMT"/>
          <w:color w:val="000000"/>
          <w:sz w:val="28"/>
          <w:szCs w:val="28"/>
          <w:vertAlign w:val="superscript"/>
        </w:rPr>
        <w:t>(2)</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3 </w:t>
      </w:r>
      <w:r>
        <w:rPr>
          <w:rFonts w:ascii="TimesNewRomanPSMT" w:eastAsia="TimesNewRomanPSMT" w:hAnsi="TimesNewRomanPSMT" w:cs="TimesNewRomanPSMT"/>
          <w:color w:val="000000"/>
          <w:sz w:val="28"/>
          <w:szCs w:val="28"/>
        </w:rPr>
        <w:t>+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2)</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vertAlign w:val="superscript"/>
        </w:rPr>
        <w:t>(2) </w:t>
      </w:r>
      <w:r>
        <w:rPr>
          <w:rFonts w:ascii="TimesNewRomanPSMT" w:eastAsia="TimesNewRomanPSMT" w:hAnsi="TimesNewRomanPSMT" w:cs="TimesNewRomanPSMT"/>
          <w:color w:val="000000"/>
          <w:sz w:val="28"/>
          <w:szCs w:val="28"/>
        </w:rPr>
        <w:t>,</w:t>
      </w:r>
    </w:p>
    <w:p w14:paraId="63F00687" w14:textId="77777777" w:rsidR="00EB39CA" w:rsidRDefault="00EB39CA" w:rsidP="00A241C9">
      <w:pPr>
        <w:widowControl/>
        <w:spacing w:after="240"/>
        <w:ind w:left="360" w:firstLine="360"/>
        <w:jc w:val="center"/>
      </w:pPr>
      <w:r>
        <w:rPr>
          <w:rFonts w:ascii="TimesNewRomanPSMT" w:eastAsia="TimesNewRomanPSMT" w:hAnsi="TimesNewRomanPSMT" w:cs="TimesNewRomanPSMT"/>
          <w:color w:val="000000"/>
          <w:sz w:val="28"/>
          <w:szCs w:val="28"/>
        </w:rPr>
        <w:t>. . . . . . . . . . . . . . . . . . .</w:t>
      </w:r>
    </w:p>
    <w:p w14:paraId="0A375804" w14:textId="77777777" w:rsidR="00EB39CA" w:rsidRPr="00905BDC"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an</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vertAlign w:val="superscript"/>
        </w:rPr>
        <w:t>(2)</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xml:space="preserve"> + … </w:t>
      </w:r>
      <w:r w:rsidRPr="00905BDC">
        <w:rPr>
          <w:rFonts w:ascii="TimesNewRomanPSMT" w:eastAsia="TimesNewRomanPSMT" w:hAnsi="TimesNewRomanPSMT" w:cs="TimesNewRomanPSMT"/>
          <w:color w:val="000000"/>
          <w:sz w:val="28"/>
          <w:szCs w:val="28"/>
        </w:rPr>
        <w:t>+</w:t>
      </w:r>
      <w:r>
        <w:rPr>
          <w:rFonts w:ascii="TimesNewRomanPSMT" w:eastAsia="TimesNewRomanPSMT" w:hAnsi="TimesNewRomanPSMT" w:cs="TimesNewRomanPSMT"/>
          <w:color w:val="000000"/>
          <w:sz w:val="28"/>
          <w:szCs w:val="28"/>
        </w:rPr>
        <w:t> </w:t>
      </w:r>
      <w:proofErr w:type="spellStart"/>
      <w:proofErr w:type="gramStart"/>
      <w:r>
        <w:rPr>
          <w:rFonts w:ascii="TimesNewRomanPS-ItalicMT" w:eastAsia="TimesNewRomanPS-ItalicMT" w:hAnsi="TimesNewRomanPS-ItalicMT" w:cs="TimesNewRomanPS-ItalicMT"/>
          <w:i/>
          <w:iCs/>
          <w:color w:val="000000"/>
          <w:sz w:val="28"/>
          <w:szCs w:val="28"/>
        </w:rPr>
        <w:t>ann</w:t>
      </w:r>
      <w:proofErr w:type="spellEnd"/>
      <w:r w:rsidRPr="00905BDC">
        <w:rPr>
          <w:rFonts w:ascii="TimesNewRomanPSMT" w:eastAsia="TimesNewRomanPSMT" w:hAnsi="TimesNewRomanPSMT" w:cs="TimesNewRomanPSMT"/>
          <w:color w:val="000000"/>
          <w:sz w:val="28"/>
          <w:szCs w:val="28"/>
          <w:vertAlign w:val="superscript"/>
        </w:rPr>
        <w:t>(</w:t>
      </w:r>
      <w:proofErr w:type="gramEnd"/>
      <w:r w:rsidRPr="00905BDC">
        <w:rPr>
          <w:rFonts w:ascii="TimesNewRomanPSMT" w:eastAsia="TimesNewRomanPSMT" w:hAnsi="TimesNewRomanPSMT" w:cs="TimesNewRomanPSMT"/>
          <w:color w:val="000000"/>
          <w:sz w:val="28"/>
          <w:szCs w:val="28"/>
          <w:vertAlign w:val="superscript"/>
        </w:rPr>
        <w:t>2)</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vertAlign w:val="subscript"/>
        </w:rPr>
        <w:t> </w:t>
      </w:r>
      <w:r w:rsidRPr="00905BDC">
        <w:rPr>
          <w:rFonts w:ascii="TimesNewRomanPSMT" w:eastAsia="TimesNewRomanPSMT" w:hAnsi="TimesNewRomanPSMT" w:cs="TimesNewRomanPSMT"/>
          <w:color w:val="000000"/>
          <w:sz w:val="28"/>
          <w:szCs w:val="28"/>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bn</w:t>
      </w:r>
      <w:r w:rsidRPr="00905BDC">
        <w:rPr>
          <w:rFonts w:ascii="TimesNewRomanPSMT" w:eastAsia="TimesNewRomanPSMT" w:hAnsi="TimesNewRomanPSMT" w:cs="TimesNewRomanPSMT"/>
          <w:color w:val="000000"/>
          <w:sz w:val="28"/>
          <w:szCs w:val="28"/>
          <w:vertAlign w:val="superscript"/>
        </w:rPr>
        <w:t>(2)</w:t>
      </w:r>
      <w:r>
        <w:rPr>
          <w:rFonts w:ascii="TimesNewRomanPSMT" w:eastAsia="TimesNewRomanPSMT" w:hAnsi="TimesNewRomanPSMT" w:cs="TimesNewRomanPSMT"/>
          <w:color w:val="000000"/>
          <w:sz w:val="28"/>
          <w:szCs w:val="28"/>
          <w:vertAlign w:val="superscript"/>
        </w:rPr>
        <w:t> </w:t>
      </w:r>
      <w:r w:rsidRPr="00905BDC">
        <w:rPr>
          <w:rFonts w:ascii="TimesNewRomanPSMT" w:eastAsia="TimesNewRomanPSMT" w:hAnsi="TimesNewRomanPSMT" w:cs="TimesNewRomanPSMT"/>
          <w:color w:val="000000"/>
          <w:sz w:val="28"/>
          <w:szCs w:val="28"/>
        </w:rPr>
        <w:t>.</w:t>
      </w:r>
    </w:p>
    <w:p w14:paraId="0838454F" w14:textId="77777777" w:rsidR="00EB39CA" w:rsidRPr="00EB39CA" w:rsidRDefault="00EB39CA" w:rsidP="00EB39CA">
      <w:pPr>
        <w:widowControl/>
        <w:ind w:left="360" w:firstLine="360"/>
        <w:rPr>
          <w:lang w:val="ru-RU"/>
        </w:rPr>
      </w:pPr>
      <w:r w:rsidRPr="00EB39CA">
        <w:rPr>
          <w:rFonts w:ascii="TimesNewRomanPSMT" w:eastAsia="TimesNewRomanPSMT" w:hAnsi="TimesNewRomanPSMT" w:cs="TimesNewRomanPSMT"/>
          <w:color w:val="000000"/>
          <w:sz w:val="28"/>
          <w:szCs w:val="28"/>
          <w:lang w:val="ru-RU"/>
        </w:rPr>
        <w:t>Здесь коэффициенты</w:t>
      </w:r>
      <w:r>
        <w:rPr>
          <w:rFonts w:ascii="TimesNewRomanPSMT" w:eastAsia="TimesNewRomanPSMT" w:hAnsi="TimesNewRomanPSMT" w:cs="TimesNewRomanPSMT"/>
          <w:color w:val="000000"/>
          <w:sz w:val="28"/>
          <w:szCs w:val="28"/>
        </w:rPr>
        <w:t> </w:t>
      </w:r>
      <w:proofErr w:type="spellStart"/>
      <w:proofErr w:type="gramStart"/>
      <w:r>
        <w:rPr>
          <w:rFonts w:ascii="TimesNewRomanPS-ItalicMT" w:eastAsia="TimesNewRomanPS-ItalicMT" w:hAnsi="TimesNewRomanPS-ItalicMT" w:cs="TimesNewRomanPS-ItalicMT"/>
          <w:i/>
          <w:iCs/>
          <w:color w:val="000000"/>
          <w:sz w:val="28"/>
          <w:szCs w:val="28"/>
        </w:rPr>
        <w:t>aij</w:t>
      </w:r>
      <w:proofErr w:type="spellEnd"/>
      <w:r w:rsidRPr="00EB39CA">
        <w:rPr>
          <w:rFonts w:ascii="TimesNewRomanPSMT" w:eastAsia="TimesNewRomanPSMT" w:hAnsi="TimesNewRomanPSMT" w:cs="TimesNewRomanPSMT"/>
          <w:color w:val="000000"/>
          <w:sz w:val="28"/>
          <w:szCs w:val="28"/>
          <w:vertAlign w:val="superscript"/>
          <w:lang w:val="ru-RU"/>
        </w:rPr>
        <w:t>(</w:t>
      </w:r>
      <w:proofErr w:type="gramEnd"/>
      <w:r w:rsidRPr="00EB39CA">
        <w:rPr>
          <w:rFonts w:ascii="TimesNewRomanPSMT" w:eastAsia="TimesNewRomanPSMT" w:hAnsi="TimesNewRomanPSMT" w:cs="TimesNewRomanPSMT"/>
          <w:color w:val="000000"/>
          <w:sz w:val="28"/>
          <w:szCs w:val="28"/>
          <w:vertAlign w:val="super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bij</w:t>
      </w:r>
      <w:proofErr w:type="spellEnd"/>
      <w:r w:rsidRPr="00EB39CA">
        <w:rPr>
          <w:rFonts w:ascii="TimesNewRomanPSMT" w:eastAsia="TimesNewRomanPSMT" w:hAnsi="TimesNewRomanPSMT" w:cs="TimesNewRomanPSMT"/>
          <w:color w:val="000000"/>
          <w:sz w:val="28"/>
          <w:szCs w:val="28"/>
          <w:vertAlign w:val="superscript"/>
          <w:lang w:val="ru-RU"/>
        </w:rPr>
        <w:t>(2)</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вычисляются по формулам</w:t>
      </w:r>
    </w:p>
    <w:p w14:paraId="71C78F7C" w14:textId="77777777" w:rsidR="00EB39CA" w:rsidRDefault="00EB39CA" w:rsidP="00EB39CA">
      <w:pPr>
        <w:widowControl/>
        <w:ind w:left="360" w:firstLine="360"/>
      </w:pPr>
      <w:proofErr w:type="spellStart"/>
      <w:proofErr w:type="gramStart"/>
      <w:r>
        <w:rPr>
          <w:rFonts w:ascii="TimesNewRomanPS-ItalicMT" w:eastAsia="TimesNewRomanPS-ItalicMT" w:hAnsi="TimesNewRomanPS-ItalicMT" w:cs="TimesNewRomanPS-ItalicMT"/>
          <w:i/>
          <w:iCs/>
          <w:color w:val="000000"/>
          <w:sz w:val="28"/>
          <w:szCs w:val="28"/>
        </w:rPr>
        <w:t>aij</w:t>
      </w:r>
      <w:proofErr w:type="spellEnd"/>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2)</w:t>
      </w:r>
      <w:r>
        <w:rPr>
          <w:rFonts w:ascii="TimesNewRomanPSMT" w:eastAsia="TimesNewRomanPSMT" w:hAnsi="TimesNewRomanPSMT" w:cs="TimesNewRomanPSMT"/>
          <w:color w:val="000000"/>
          <w:sz w:val="28"/>
          <w:szCs w:val="28"/>
        </w:rPr>
        <w:t> = </w:t>
      </w:r>
      <w:proofErr w:type="spellStart"/>
      <w:r>
        <w:rPr>
          <w:rFonts w:ascii="TimesNewRomanPS-ItalicMT" w:eastAsia="TimesNewRomanPS-ItalicMT" w:hAnsi="TimesNewRomanPS-ItalicMT" w:cs="TimesNewRomanPS-ItalicMT"/>
          <w:i/>
          <w:iCs/>
          <w:color w:val="000000"/>
          <w:sz w:val="28"/>
          <w:szCs w:val="28"/>
        </w:rPr>
        <w:t>aij</w:t>
      </w:r>
      <w:proofErr w:type="spellEnd"/>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qi</w:t>
      </w:r>
      <w:r>
        <w:rPr>
          <w:rFonts w:ascii="TimesNewRomanPSMT" w:eastAsia="TimesNewRomanPSMT" w:hAnsi="TimesNewRomanPSMT" w:cs="TimesNewRomanPSMT"/>
          <w:color w:val="000000"/>
          <w:sz w:val="28"/>
          <w:szCs w:val="28"/>
          <w:vertAlign w:val="subscript"/>
        </w:rPr>
        <w:t>2</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w:t>
      </w:r>
      <w:r>
        <w:rPr>
          <w:rFonts w:ascii="TimesNewRomanPS-ItalicMT" w:eastAsia="TimesNewRomanPS-ItalicMT" w:hAnsi="TimesNewRomanPS-ItalicMT" w:cs="TimesNewRomanPS-ItalicMT"/>
          <w:i/>
          <w:iCs/>
          <w:color w:val="000000"/>
          <w:sz w:val="28"/>
          <w:szCs w:val="28"/>
        </w:rPr>
        <w:t>j</w:t>
      </w:r>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bi</w:t>
      </w:r>
      <w:r>
        <w:rPr>
          <w:rFonts w:ascii="TimesNewRomanPSMT" w:eastAsia="TimesNewRomanPSMT" w:hAnsi="TimesNewRomanPSMT" w:cs="TimesNewRomanPSMT"/>
          <w:color w:val="000000"/>
          <w:sz w:val="28"/>
          <w:szCs w:val="28"/>
          <w:vertAlign w:val="super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bi</w:t>
      </w:r>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qi</w:t>
      </w:r>
      <w:r>
        <w:rPr>
          <w:rFonts w:ascii="TimesNewRomanPSMT" w:eastAsia="TimesNewRomanPSMT" w:hAnsi="TimesNewRomanPSMT" w:cs="TimesNewRomanPSMT"/>
          <w:color w:val="000000"/>
          <w:sz w:val="28"/>
          <w:szCs w:val="28"/>
          <w:vertAlign w:val="subscript"/>
        </w:rPr>
        <w:t>2</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vertAlign w:val="superscript"/>
        </w:rPr>
        <w:t>(1)</w:t>
      </w:r>
      <w:r>
        <w:rPr>
          <w:rFonts w:ascii="TimesNewRomanPSMT" w:eastAsia="TimesNewRomanPSMT" w:hAnsi="TimesNewRomanPSMT" w:cs="TimesNewRomanPSMT"/>
          <w:color w:val="000000"/>
          <w:sz w:val="28"/>
          <w:szCs w:val="28"/>
        </w:rPr>
        <w:t>.</w:t>
      </w:r>
    </w:p>
    <w:p w14:paraId="0FD87333"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lastRenderedPageBreak/>
        <w:t>Аналогично проводятся остальные шаги. Опишем очередной</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ItalicMT" w:eastAsia="TimesNewRomanPS-ItalicMT" w:hAnsi="TimesNewRomanPS-ItalicMT" w:cs="TimesNewRomanPS-ItalicMT"/>
          <w:i/>
          <w:iCs/>
          <w:color w:val="000000"/>
          <w:sz w:val="28"/>
          <w:szCs w:val="28"/>
          <w:lang w:val="ru-RU"/>
        </w:rPr>
        <w:t>-</w:t>
      </w:r>
      <w:r w:rsidRPr="00EB39CA">
        <w:rPr>
          <w:rFonts w:ascii="TimesNewRomanPSMT" w:eastAsia="TimesNewRomanPSMT" w:hAnsi="TimesNewRomanPSMT" w:cs="TimesNewRomanPSMT"/>
          <w:color w:val="000000"/>
          <w:sz w:val="28"/>
          <w:szCs w:val="28"/>
          <w:lang w:val="ru-RU"/>
        </w:rPr>
        <w:t>й шаг.</w:t>
      </w:r>
    </w:p>
    <w:p w14:paraId="7CAA0D00" w14:textId="77777777" w:rsidR="00EB39CA" w:rsidRDefault="00EB39CA" w:rsidP="00EB39CA">
      <w:pPr>
        <w:widowControl/>
        <w:ind w:left="360" w:firstLine="360"/>
        <w:rPr>
          <w:lang w:val="ru-RU"/>
        </w:rPr>
      </w:pPr>
      <w:r>
        <w:rPr>
          <w:rFonts w:ascii="TimesNewRomanPS-ItalicMT" w:eastAsia="TimesNewRomanPS-ItalicMT" w:hAnsi="TimesNewRomanPS-ItalicMT" w:cs="TimesNewRomanPS-ItalicMT"/>
          <w:i/>
          <w:iCs/>
          <w:color w:val="000000"/>
          <w:sz w:val="28"/>
          <w:szCs w:val="28"/>
          <w:u w:val="single"/>
        </w:rPr>
        <w:t>k</w:t>
      </w:r>
      <w:r w:rsidRPr="00EB39CA">
        <w:rPr>
          <w:rFonts w:ascii="TimesNewRomanPS-ItalicMT" w:eastAsia="TimesNewRomanPS-ItalicMT" w:hAnsi="TimesNewRomanPS-ItalicMT" w:cs="TimesNewRomanPS-ItalicMT"/>
          <w:i/>
          <w:iCs/>
          <w:color w:val="000000"/>
          <w:sz w:val="28"/>
          <w:szCs w:val="28"/>
          <w:u w:val="single"/>
          <w:lang w:val="ru-RU"/>
        </w:rPr>
        <w:t>-</w:t>
      </w:r>
      <w:r w:rsidRPr="00EB39CA">
        <w:rPr>
          <w:rFonts w:ascii="TimesNewRomanPSMT" w:eastAsia="TimesNewRomanPSMT" w:hAnsi="TimesNewRomanPSMT" w:cs="TimesNewRomanPSMT"/>
          <w:color w:val="000000"/>
          <w:sz w:val="28"/>
          <w:szCs w:val="28"/>
          <w:u w:val="single"/>
          <w:lang w:val="ru-RU"/>
        </w:rPr>
        <w:t>й шаг.</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 предположении, что</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главный</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w:t>
      </w:r>
      <w:r w:rsidRPr="00EB39CA">
        <w:rPr>
          <w:rFonts w:ascii="TimesNewRomanPS-ItalicMT" w:eastAsia="TimesNewRomanPS-ItalicMT" w:hAnsi="TimesNewRomanPS-ItalicMT" w:cs="TimesNewRomanPS-ItalicMT"/>
          <w:i/>
          <w:iCs/>
          <w:color w:val="000000"/>
          <w:sz w:val="28"/>
          <w:szCs w:val="28"/>
          <w:lang w:val="ru-RU"/>
        </w:rPr>
        <w:t>ведущий</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элемент</w:t>
      </w:r>
      <w:r>
        <w:rPr>
          <w:rFonts w:ascii="TimesNewRomanPS-ItalicMT" w:eastAsia="TimesNewRomanPS-ItalicMT" w:hAnsi="TimesNewRomanPS-ItalicMT" w:cs="TimesNewRomanPS-ItalicMT"/>
          <w:i/>
          <w:iCs/>
          <w:color w:val="000000"/>
          <w:sz w:val="28"/>
          <w:szCs w:val="28"/>
        </w:rPr>
        <w:t> k</w:t>
      </w:r>
      <w:r w:rsidRPr="00EB39CA">
        <w:rPr>
          <w:rFonts w:ascii="TimesNewRomanPS-ItalicMT" w:eastAsia="TimesNewRomanPS-ItalicMT" w:hAnsi="TimesNewRomanPS-ItalicMT" w:cs="TimesNewRomanPS-ItalicMT"/>
          <w:i/>
          <w:iCs/>
          <w:color w:val="000000"/>
          <w:sz w:val="28"/>
          <w:szCs w:val="28"/>
          <w:lang w:val="ru-RU"/>
        </w:rPr>
        <w:t>-</w:t>
      </w:r>
      <w:r w:rsidRPr="00EB39CA">
        <w:rPr>
          <w:rFonts w:ascii="TimesNewRomanPSMT" w:eastAsia="TimesNewRomanPSMT" w:hAnsi="TimesNewRomanPSMT" w:cs="TimesNewRomanPSMT"/>
          <w:color w:val="000000"/>
          <w:sz w:val="28"/>
          <w:szCs w:val="28"/>
          <w:lang w:val="ru-RU"/>
        </w:rPr>
        <w:t>го шага</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akk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отличен от нуля, вычислим</w:t>
      </w:r>
      <w:r>
        <w:rPr>
          <w:rFonts w:ascii="TimesNewRomanPSMT" w:eastAsia="TimesNewRomanPSMT" w:hAnsi="TimesNewRomanPSMT" w:cs="TimesNewRomanPSMT"/>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множители</w:t>
      </w:r>
      <w:r>
        <w:rPr>
          <w:rFonts w:ascii="TimesNewRomanPS-ItalicMT" w:eastAsia="TimesNewRomanPS-ItalicMT" w:hAnsi="TimesNewRomanPS-ItalicMT" w:cs="TimesNewRomanPS-ItalicMT"/>
          <w:i/>
          <w:iCs/>
          <w:color w:val="000000"/>
          <w:sz w:val="28"/>
          <w:szCs w:val="28"/>
        </w:rPr>
        <w:t> k</w:t>
      </w:r>
      <w:r w:rsidRPr="00EB39CA">
        <w:rPr>
          <w:rFonts w:ascii="TimesNewRomanPS-ItalicMT" w:eastAsia="TimesNewRomanPS-ItalicMT" w:hAnsi="TimesNewRomanPS-ItalicMT" w:cs="TimesNewRomanPS-ItalicMT"/>
          <w:i/>
          <w:iCs/>
          <w:color w:val="000000"/>
          <w:sz w:val="28"/>
          <w:szCs w:val="28"/>
          <w:lang w:val="ru-RU"/>
        </w:rPr>
        <w:t>-го</w:t>
      </w:r>
      <w:r>
        <w:rPr>
          <w:rFonts w:ascii="TimesNewRomanPS-ItalicMT" w:eastAsia="TimesNewRomanPS-ItalicMT" w:hAnsi="TimesNewRomanPS-ItalicMT" w:cs="TimesNewRomanPS-ItalicMT"/>
          <w:i/>
          <w:iCs/>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шага</w:t>
      </w:r>
      <w:r>
        <w:rPr>
          <w:lang w:val="ru-RU"/>
        </w:rPr>
        <w:t xml:space="preserve"> </w:t>
      </w:r>
    </w:p>
    <w:p w14:paraId="5A62AFCD" w14:textId="228C551D" w:rsidR="00EB39CA" w:rsidRPr="00EB39CA" w:rsidRDefault="00EB39CA" w:rsidP="00EB39CA">
      <w:pPr>
        <w:widowControl/>
        <w:ind w:left="360" w:firstLine="360"/>
        <w:rPr>
          <w:lang w:val="ru-RU"/>
        </w:rPr>
      </w:pPr>
      <w:proofErr w:type="spellStart"/>
      <w:r>
        <w:rPr>
          <w:rFonts w:ascii="TimesNewRomanPS-ItalicMT" w:eastAsia="TimesNewRomanPS-ItalicMT" w:hAnsi="TimesNewRomanPS-ItalicMT" w:cs="TimesNewRomanPS-ItalicMT"/>
          <w:i/>
          <w:iCs/>
          <w:color w:val="000000"/>
          <w:sz w:val="28"/>
          <w:szCs w:val="28"/>
        </w:rPr>
        <w:t>qik</w:t>
      </w:r>
      <w:proofErr w:type="spellEnd"/>
      <w:r>
        <w:rPr>
          <w:rFonts w:ascii="TimesNewRomanPS-ItalicMT" w:eastAsia="TimesNewRomanPS-ItalicMT" w:hAnsi="TimesNewRomanPS-ItalicMT" w:cs="TimesNewRomanPS-ItalicMT"/>
          <w:i/>
          <w:iCs/>
          <w:color w:val="000000"/>
          <w:sz w:val="28"/>
          <w:szCs w:val="28"/>
        </w:rPr>
        <w:t> </w:t>
      </w:r>
      <w:r w:rsidRPr="00EB39CA">
        <w:rPr>
          <w:rFonts w:ascii="TimesNewRomanPS-ItalicMT" w:eastAsia="TimesNewRomanPS-ItalicMT" w:hAnsi="TimesNewRomanPS-ItalicMT" w:cs="TimesNewRomanPS-ItalicMT"/>
          <w:i/>
          <w:iCs/>
          <w:color w:val="000000"/>
          <w:sz w:val="28"/>
          <w:szCs w:val="28"/>
          <w:lang w:val="ru-RU"/>
        </w:rPr>
        <w:t xml:space="preserve">= </w:t>
      </w:r>
      <w:proofErr w:type="spellStart"/>
      <w:r>
        <w:rPr>
          <w:rFonts w:ascii="TimesNewRomanPS-ItalicMT" w:eastAsia="TimesNewRomanPS-ItalicMT" w:hAnsi="TimesNewRomanPS-ItalicMT" w:cs="TimesNewRomanPS-ItalicMT"/>
          <w:i/>
          <w:iCs/>
          <w:color w:val="000000"/>
          <w:sz w:val="28"/>
          <w:szCs w:val="28"/>
        </w:rPr>
        <w:t>aik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akk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ItalicMT" w:eastAsia="TimesNewRomanPS-ItalicMT" w:hAnsi="TimesNewRomanPS-ItalicMT" w:cs="TimesNewRomanPS-ItalicMT"/>
          <w:i/>
          <w:iCs/>
          <w:color w:val="000000"/>
          <w:sz w:val="28"/>
          <w:szCs w:val="28"/>
          <w:lang w:val="ru-RU"/>
        </w:rPr>
        <w:t xml:space="preserve"> = </w:t>
      </w:r>
      <w:r>
        <w:rPr>
          <w:rFonts w:ascii="TimesNewRomanPS-ItalicMT" w:eastAsia="TimesNewRomanPS-ItalicMT" w:hAnsi="TimesNewRomanPS-ItalicMT" w:cs="TimesNewRomanPS-ItalicMT"/>
          <w:i/>
          <w:iCs/>
          <w:color w:val="000000"/>
          <w:sz w:val="28"/>
          <w:szCs w:val="28"/>
        </w:rPr>
        <w:t>k </w:t>
      </w:r>
      <w:r w:rsidRPr="00EB39CA">
        <w:rPr>
          <w:rFonts w:ascii="TimesNewRomanPSMT" w:eastAsia="TimesNewRomanPSMT" w:hAnsi="TimesNewRomanPSMT" w:cs="TimesNewRomanPSMT"/>
          <w:color w:val="000000"/>
          <w:sz w:val="28"/>
          <w:szCs w:val="28"/>
          <w:lang w:val="ru-RU"/>
        </w:rPr>
        <w:t>+ 1,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w:t>
      </w:r>
      <w:r>
        <w:rPr>
          <w:lang w:val="ru-RU"/>
        </w:rPr>
        <w:t xml:space="preserve"> </w:t>
      </w:r>
      <w:r w:rsidRPr="00EB39CA">
        <w:rPr>
          <w:rFonts w:ascii="TimesNewRomanPSMT" w:eastAsia="TimesNewRomanPSMT" w:hAnsi="TimesNewRomanPSMT" w:cs="TimesNewRomanPSMT"/>
          <w:color w:val="000000"/>
          <w:sz w:val="28"/>
          <w:szCs w:val="28"/>
          <w:lang w:val="ru-RU"/>
        </w:rPr>
        <w:t>и вычтем последовательно из (</w:t>
      </w:r>
      <w:r>
        <w:rPr>
          <w:rFonts w:ascii="TimesNewRomanPS-ItalicMT" w:eastAsia="TimesNewRomanPS-ItalicMT" w:hAnsi="TimesNewRomanPS-ItalicMT" w:cs="TimesNewRomanPS-ItalicMT"/>
          <w:i/>
          <w:iCs/>
          <w:color w:val="000000"/>
          <w:sz w:val="28"/>
          <w:szCs w:val="28"/>
        </w:rPr>
        <w:t>k</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+ 1)-го,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-го уравнений полученной на предыдущем шаге системы</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e</w:t>
      </w:r>
      <w:r w:rsidRPr="00EB39CA">
        <w:rPr>
          <w:rFonts w:ascii="TimesNewRomanPSMT" w:eastAsia="TimesNewRomanPSMT" w:hAnsi="TimesNewRomanPSMT" w:cs="TimesNewRomanPSMT"/>
          <w:color w:val="000000"/>
          <w:sz w:val="28"/>
          <w:szCs w:val="28"/>
          <w:lang w:val="ru-RU"/>
        </w:rPr>
        <w:t xml:space="preserve"> уравнение, умноженное соответственно на</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qk</w:t>
      </w:r>
      <w:proofErr w:type="spellEnd"/>
      <w:r w:rsidRPr="00EB39CA">
        <w:rPr>
          <w:rFonts w:ascii="TimesNewRomanPSMT" w:eastAsia="TimesNewRomanPSMT" w:hAnsi="TimesNewRomanPSMT" w:cs="TimesNewRomanPSMT"/>
          <w:color w:val="000000"/>
          <w:sz w:val="28"/>
          <w:szCs w:val="28"/>
          <w:vertAlign w:val="subscript"/>
          <w:lang w:val="ru-RU"/>
        </w:rPr>
        <w:t>+</w:t>
      </w:r>
      <w:proofErr w:type="gramStart"/>
      <w:r w:rsidRPr="00EB39CA">
        <w:rPr>
          <w:rFonts w:ascii="TimesNewRomanPSMT" w:eastAsia="TimesNewRomanPSMT" w:hAnsi="TimesNewRomanPSMT" w:cs="TimesNewRomanPSMT"/>
          <w:color w:val="000000"/>
          <w:sz w:val="28"/>
          <w:szCs w:val="28"/>
          <w:vertAlign w:val="subscript"/>
          <w:lang w:val="ru-RU"/>
        </w:rPr>
        <w:t>1,</w:t>
      </w:r>
      <w:r>
        <w:rPr>
          <w:rFonts w:ascii="TimesNewRomanPS-ItalicMT" w:eastAsia="TimesNewRomanPS-ItalicMT" w:hAnsi="TimesNewRomanPS-ItalicMT" w:cs="TimesNewRomanPS-ItalicMT"/>
          <w:i/>
          <w:iCs/>
          <w:color w:val="000000"/>
          <w:sz w:val="28"/>
          <w:szCs w:val="28"/>
        </w:rPr>
        <w:t>k</w:t>
      </w:r>
      <w:proofErr w:type="gramEnd"/>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qk</w:t>
      </w:r>
      <w:proofErr w:type="spellEnd"/>
      <w:r w:rsidRPr="00EB39CA">
        <w:rPr>
          <w:rFonts w:ascii="TimesNewRomanPSMT" w:eastAsia="TimesNewRomanPSMT" w:hAnsi="TimesNewRomanPSMT" w:cs="TimesNewRomanPSMT"/>
          <w:color w:val="000000"/>
          <w:sz w:val="28"/>
          <w:szCs w:val="28"/>
          <w:vertAlign w:val="subscript"/>
          <w:lang w:val="ru-RU"/>
        </w:rPr>
        <w:t>+2,</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 …,</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qnk</w:t>
      </w:r>
      <w:proofErr w:type="spellEnd"/>
      <w:r w:rsidRPr="00EB39CA">
        <w:rPr>
          <w:rFonts w:ascii="TimesNewRomanPSMT" w:eastAsia="TimesNewRomanPSMT" w:hAnsi="TimesNewRomanPSMT" w:cs="TimesNewRomanPSMT"/>
          <w:color w:val="000000"/>
          <w:sz w:val="28"/>
          <w:szCs w:val="28"/>
          <w:lang w:val="ru-RU"/>
        </w:rPr>
        <w:t>.</w:t>
      </w:r>
    </w:p>
    <w:p w14:paraId="16FF447C"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После (</w:t>
      </w:r>
      <w:r>
        <w:rPr>
          <w:rFonts w:ascii="TimesNewRomanPS-ItalicMT" w:eastAsia="TimesNewRomanPS-ItalicMT" w:hAnsi="TimesNewRomanPS-ItalicMT" w:cs="TimesNewRomanPS-ItalicMT"/>
          <w:i/>
          <w:iCs/>
          <w:color w:val="000000"/>
          <w:sz w:val="28"/>
          <w:szCs w:val="28"/>
        </w:rPr>
        <w:t>n</w:t>
      </w:r>
      <w:r w:rsidRPr="00EB39CA">
        <w:rPr>
          <w:rFonts w:ascii="TimesNewRomanPS-ItalicMT" w:eastAsia="TimesNewRomanPS-ItalicMT" w:hAnsi="TimesNewRomanPS-ItalicMT" w:cs="TimesNewRomanPS-ItalicMT"/>
          <w:i/>
          <w:iCs/>
          <w:color w:val="000000"/>
          <w:sz w:val="28"/>
          <w:szCs w:val="28"/>
          <w:lang w:val="ru-RU"/>
        </w:rPr>
        <w:t xml:space="preserve"> -</w:t>
      </w:r>
      <w:r>
        <w:rPr>
          <w:rFonts w:ascii="TimesNewRomanPS-ItalicMT" w:eastAsia="TimesNewRomanPS-ItalicMT" w:hAnsi="TimesNewRomanPS-ItalicMT" w:cs="TimesNewRomanPS-ItalicMT"/>
          <w:i/>
          <w:iCs/>
          <w:color w:val="000000"/>
          <w:sz w:val="28"/>
          <w:szCs w:val="28"/>
        </w:rPr>
        <w:t> </w:t>
      </w:r>
      <w:r w:rsidRPr="00EB39CA">
        <w:rPr>
          <w:rFonts w:ascii="TimesNewRomanPSMT" w:eastAsia="TimesNewRomanPSMT" w:hAnsi="TimesNewRomanPSMT" w:cs="TimesNewRomanPSMT"/>
          <w:color w:val="000000"/>
          <w:sz w:val="28"/>
          <w:szCs w:val="28"/>
          <w:lang w:val="ru-RU"/>
        </w:rPr>
        <w:t>1)-го шага исключения получим систему уравнений</w:t>
      </w:r>
    </w:p>
    <w:p w14:paraId="59F309EF"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11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1</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12</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13</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1</w:t>
      </w:r>
      <w:r>
        <w:rPr>
          <w:rFonts w:ascii="TimesNewRomanPS-ItalicMT" w:eastAsia="TimesNewRomanPS-ItalicMT" w:hAnsi="TimesNewRomanPS-ItalicMT" w:cs="TimesNewRomanPS-ItalicMT"/>
          <w:i/>
          <w:iCs/>
          <w:color w:val="000000"/>
          <w:sz w:val="28"/>
          <w:szCs w:val="28"/>
        </w:rPr>
        <w:t>nxn</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w:t>
      </w:r>
      <w:proofErr w:type="gramStart"/>
      <w:r>
        <w:rPr>
          <w:rFonts w:ascii="TimesNewRomanPSMT" w:eastAsia="TimesNewRomanPSMT" w:hAnsi="TimesNewRomanPSMT" w:cs="TimesNewRomanPSMT"/>
          <w:color w:val="000000"/>
          <w:sz w:val="28"/>
          <w:szCs w:val="28"/>
          <w:vertAlign w:val="subscript"/>
        </w:rPr>
        <w:t>1 </w:t>
      </w:r>
      <w:r>
        <w:rPr>
          <w:rFonts w:ascii="TimesNewRomanPSMT" w:eastAsia="TimesNewRomanPSMT" w:hAnsi="TimesNewRomanPSMT" w:cs="TimesNewRomanPSMT"/>
          <w:color w:val="000000"/>
          <w:sz w:val="28"/>
          <w:szCs w:val="28"/>
        </w:rPr>
        <w:t>,</w:t>
      </w:r>
      <w:proofErr w:type="gramEnd"/>
    </w:p>
    <w:p w14:paraId="5BD0FB33"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22</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23</w:t>
      </w:r>
      <w:r>
        <w:rPr>
          <w:rFonts w:ascii="TimesNewRomanPSMT" w:eastAsia="TimesNewRomanPSMT" w:hAnsi="TimesNewRomanPSMT" w:cs="TimesNewRomanPSMT"/>
          <w:color w:val="000000"/>
          <w:sz w:val="28"/>
          <w:szCs w:val="28"/>
          <w:vertAlign w:val="superscript"/>
        </w:rPr>
        <w:t>(1)</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2</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1)</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2</w:t>
      </w:r>
      <w:r>
        <w:rPr>
          <w:rFonts w:ascii="TimesNewRomanPSMT" w:eastAsia="TimesNewRomanPSMT" w:hAnsi="TimesNewRomanPSMT" w:cs="TimesNewRomanPSMT"/>
          <w:color w:val="000000"/>
          <w:sz w:val="28"/>
          <w:szCs w:val="28"/>
          <w:vertAlign w:val="superscript"/>
        </w:rPr>
        <w:t>(1) </w:t>
      </w:r>
      <w:r>
        <w:rPr>
          <w:rFonts w:ascii="TimesNewRomanPSMT" w:eastAsia="TimesNewRomanPSMT" w:hAnsi="TimesNewRomanPSMT" w:cs="TimesNewRomanPSMT"/>
          <w:color w:val="000000"/>
          <w:sz w:val="28"/>
          <w:szCs w:val="28"/>
        </w:rPr>
        <w:t>,</w:t>
      </w:r>
    </w:p>
    <w:p w14:paraId="7B41CA83" w14:textId="77777777" w:rsidR="00EB39CA" w:rsidRDefault="00EB39CA" w:rsidP="00A241C9">
      <w:pPr>
        <w:widowControl/>
        <w:ind w:left="360" w:firstLine="360"/>
        <w:jc w:val="center"/>
      </w:pP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33</w:t>
      </w:r>
      <w:r>
        <w:rPr>
          <w:rFonts w:ascii="TimesNewRomanPSMT" w:eastAsia="TimesNewRomanPSMT" w:hAnsi="TimesNewRomanPSMT" w:cs="TimesNewRomanPSMT"/>
          <w:color w:val="000000"/>
          <w:sz w:val="28"/>
          <w:szCs w:val="28"/>
          <w:vertAlign w:val="superscript"/>
        </w:rPr>
        <w:t>(2)</w:t>
      </w:r>
      <w:r>
        <w:rPr>
          <w:rFonts w:ascii="TimesNewRomanPS-ItalicMT" w:eastAsia="TimesNewRomanPS-ItalicMT" w:hAnsi="TimesNewRomanPS-ItalicMT" w:cs="TimesNewRomanPS-ItalicMT"/>
          <w:i/>
          <w:iCs/>
          <w:color w:val="000000"/>
          <w:sz w:val="28"/>
          <w:szCs w:val="28"/>
        </w:rPr>
        <w:t>x</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rPr>
        <w:t> + … + </w:t>
      </w:r>
      <w:r>
        <w:rPr>
          <w:rFonts w:ascii="TimesNewRomanPS-ItalicMT" w:eastAsia="TimesNewRomanPS-ItalicMT" w:hAnsi="TimesNewRomanPS-ItalicMT" w:cs="TimesNewRomanPS-ItalicMT"/>
          <w:i/>
          <w:iCs/>
          <w:color w:val="000000"/>
          <w:sz w:val="28"/>
          <w:szCs w:val="28"/>
        </w:rPr>
        <w:t>a</w:t>
      </w:r>
      <w:r>
        <w:rPr>
          <w:rFonts w:ascii="TimesNewRomanPSMT" w:eastAsia="TimesNewRomanPSMT" w:hAnsi="TimesNewRomanPSMT" w:cs="TimesNewRomanPSMT"/>
          <w:color w:val="000000"/>
          <w:sz w:val="28"/>
          <w:szCs w:val="28"/>
          <w:vertAlign w:val="subscript"/>
        </w:rPr>
        <w:t>3</w:t>
      </w:r>
      <w:proofErr w:type="gramStart"/>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vertAlign w:val="superscript"/>
        </w:rPr>
        <w:t>(</w:t>
      </w:r>
      <w:proofErr w:type="gramEnd"/>
      <w:r>
        <w:rPr>
          <w:rFonts w:ascii="TimesNewRomanPSMT" w:eastAsia="TimesNewRomanPSMT" w:hAnsi="TimesNewRomanPSMT" w:cs="TimesNewRomanPSMT"/>
          <w:color w:val="000000"/>
          <w:sz w:val="28"/>
          <w:szCs w:val="28"/>
          <w:vertAlign w:val="superscript"/>
        </w:rPr>
        <w:t>2)</w:t>
      </w: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rPr>
        <w:t> = </w:t>
      </w:r>
      <w:r>
        <w:rPr>
          <w:rFonts w:ascii="TimesNewRomanPS-ItalicMT" w:eastAsia="TimesNewRomanPS-ItalicMT" w:hAnsi="TimesNewRomanPS-ItalicMT" w:cs="TimesNewRomanPS-ItalicMT"/>
          <w:i/>
          <w:iCs/>
          <w:color w:val="000000"/>
          <w:sz w:val="28"/>
          <w:szCs w:val="28"/>
        </w:rPr>
        <w:t>b</w:t>
      </w:r>
      <w:r>
        <w:rPr>
          <w:rFonts w:ascii="TimesNewRomanPSMT" w:eastAsia="TimesNewRomanPSMT" w:hAnsi="TimesNewRomanPSMT" w:cs="TimesNewRomanPSMT"/>
          <w:color w:val="000000"/>
          <w:sz w:val="28"/>
          <w:szCs w:val="28"/>
          <w:vertAlign w:val="subscript"/>
        </w:rPr>
        <w:t>3</w:t>
      </w:r>
      <w:r>
        <w:rPr>
          <w:rFonts w:ascii="TimesNewRomanPSMT" w:eastAsia="TimesNewRomanPSMT" w:hAnsi="TimesNewRomanPSMT" w:cs="TimesNewRomanPSMT"/>
          <w:color w:val="000000"/>
          <w:sz w:val="28"/>
          <w:szCs w:val="28"/>
          <w:vertAlign w:val="superscript"/>
        </w:rPr>
        <w:t>(2) </w:t>
      </w:r>
      <w:r>
        <w:rPr>
          <w:rFonts w:ascii="TimesNewRomanPSMT" w:eastAsia="TimesNewRomanPSMT" w:hAnsi="TimesNewRomanPSMT" w:cs="TimesNewRomanPSMT"/>
          <w:color w:val="000000"/>
          <w:sz w:val="28"/>
          <w:szCs w:val="28"/>
        </w:rPr>
        <w:t>,</w:t>
      </w:r>
    </w:p>
    <w:p w14:paraId="2602EE84" w14:textId="77777777" w:rsidR="00EB39CA" w:rsidRPr="00905BDC" w:rsidRDefault="00EB39CA" w:rsidP="00A241C9">
      <w:pPr>
        <w:widowControl/>
        <w:spacing w:after="240"/>
        <w:ind w:left="360" w:firstLine="360"/>
        <w:jc w:val="center"/>
        <w:rPr>
          <w:lang w:val="ru-RU"/>
        </w:rPr>
      </w:pPr>
      <w:r w:rsidRPr="00905BDC">
        <w:rPr>
          <w:rFonts w:ascii="TimesNewRomanPSMT" w:eastAsia="TimesNewRomanPSMT" w:hAnsi="TimesNewRomanPSMT" w:cs="TimesNewRomanPSMT"/>
          <w:color w:val="000000"/>
          <w:sz w:val="28"/>
          <w:szCs w:val="28"/>
          <w:lang w:val="ru-RU"/>
        </w:rPr>
        <w:t>. . . . . . . . . . . . . . . . . . . .</w:t>
      </w:r>
    </w:p>
    <w:p w14:paraId="5984F938" w14:textId="77777777" w:rsidR="00EB39CA" w:rsidRPr="00905BDC" w:rsidRDefault="00EB39CA" w:rsidP="00A241C9">
      <w:pPr>
        <w:widowControl/>
        <w:ind w:left="360" w:firstLine="360"/>
        <w:jc w:val="center"/>
        <w:rPr>
          <w:lang w:val="ru-RU"/>
        </w:rPr>
      </w:pPr>
      <w:proofErr w:type="spellStart"/>
      <w:r>
        <w:rPr>
          <w:rFonts w:ascii="TimesNewRomanPS-ItalicMT" w:eastAsia="TimesNewRomanPS-ItalicMT" w:hAnsi="TimesNewRomanPS-ItalicMT" w:cs="TimesNewRomanPS-ItalicMT"/>
          <w:i/>
          <w:iCs/>
          <w:color w:val="000000"/>
          <w:sz w:val="28"/>
          <w:szCs w:val="28"/>
        </w:rPr>
        <w:t>ann</w:t>
      </w:r>
      <w:proofErr w:type="spellEnd"/>
      <w:r w:rsidRPr="00905BDC">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n</w:t>
      </w:r>
      <w:r w:rsidRPr="00905BDC">
        <w:rPr>
          <w:rFonts w:ascii="TimesNewRomanPSMT" w:eastAsia="TimesNewRomanPSMT" w:hAnsi="TimesNewRomanPSMT" w:cs="TimesNewRomanPSMT"/>
          <w:color w:val="000000"/>
          <w:sz w:val="28"/>
          <w:szCs w:val="28"/>
          <w:vertAlign w:val="superscript"/>
          <w:lang w:val="ru-RU"/>
        </w:rPr>
        <w:t>–</w:t>
      </w:r>
      <w:proofErr w:type="gramStart"/>
      <w:r w:rsidRPr="00905BDC">
        <w:rPr>
          <w:rFonts w:ascii="TimesNewRomanPSMT" w:eastAsia="TimesNewRomanPSMT" w:hAnsi="TimesNewRomanPSMT" w:cs="TimesNewRomanPSMT"/>
          <w:color w:val="000000"/>
          <w:sz w:val="28"/>
          <w:szCs w:val="28"/>
          <w:vertAlign w:val="superscript"/>
          <w:lang w:val="ru-RU"/>
        </w:rPr>
        <w:t>1)</w:t>
      </w:r>
      <w:proofErr w:type="spellStart"/>
      <w:r>
        <w:rPr>
          <w:rFonts w:ascii="TimesNewRomanPS-ItalicMT" w:eastAsia="TimesNewRomanPS-ItalicMT" w:hAnsi="TimesNewRomanPS-ItalicMT" w:cs="TimesNewRomanPS-ItalicMT"/>
          <w:i/>
          <w:iCs/>
          <w:color w:val="000000"/>
          <w:sz w:val="28"/>
          <w:szCs w:val="28"/>
        </w:rPr>
        <w:t>xn</w:t>
      </w:r>
      <w:proofErr w:type="spellEnd"/>
      <w:proofErr w:type="gramEnd"/>
      <w:r>
        <w:rPr>
          <w:rFonts w:ascii="TimesNewRomanPSMT" w:eastAsia="TimesNewRomanPSMT" w:hAnsi="TimesNewRomanPSMT" w:cs="TimesNewRomanPSMT"/>
          <w:color w:val="000000"/>
          <w:sz w:val="28"/>
          <w:szCs w:val="28"/>
        </w:rPr>
        <w:t> </w:t>
      </w:r>
      <w:r w:rsidRPr="00905BDC">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bn</w:t>
      </w:r>
      <w:r w:rsidRPr="00905BDC">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n</w:t>
      </w:r>
      <w:r w:rsidRPr="00905BDC">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vertAlign w:val="superscript"/>
        </w:rPr>
        <w:t> </w:t>
      </w:r>
      <w:r w:rsidRPr="00905BDC">
        <w:rPr>
          <w:rFonts w:ascii="TimesNewRomanPSMT" w:eastAsia="TimesNewRomanPSMT" w:hAnsi="TimesNewRomanPSMT" w:cs="TimesNewRomanPSMT"/>
          <w:color w:val="000000"/>
          <w:sz w:val="28"/>
          <w:szCs w:val="28"/>
          <w:lang w:val="ru-RU"/>
        </w:rPr>
        <w:t>.</w:t>
      </w:r>
    </w:p>
    <w:p w14:paraId="5D59CD2E" w14:textId="77777777" w:rsidR="00EB39CA" w:rsidRPr="00EB39CA" w:rsidRDefault="00EB39CA" w:rsidP="00EB39CA">
      <w:pPr>
        <w:widowControl/>
        <w:ind w:left="360" w:firstLine="360"/>
        <w:rPr>
          <w:lang w:val="ru-RU"/>
        </w:rPr>
      </w:pPr>
      <w:r w:rsidRPr="00EB39CA">
        <w:rPr>
          <w:rFonts w:ascii="TimesNewRomanPSMT" w:eastAsia="TimesNewRomanPSMT" w:hAnsi="TimesNewRomanPSMT" w:cs="TimesNewRomanPSMT"/>
          <w:color w:val="000000"/>
          <w:sz w:val="28"/>
          <w:szCs w:val="28"/>
          <w:lang w:val="ru-RU"/>
        </w:rPr>
        <w:t>матрица</w:t>
      </w:r>
      <w:r>
        <w:rPr>
          <w:rFonts w:ascii="TimesNewRomanPSMT" w:eastAsia="TimesNewRomanPSMT" w:hAnsi="TimesNewRomanPSMT" w:cs="TimesNewRomanPSMT"/>
          <w:color w:val="000000"/>
          <w:sz w:val="28"/>
          <w:szCs w:val="28"/>
        </w:rPr>
        <w:t> </w:t>
      </w:r>
      <w:r>
        <w:rPr>
          <w:rFonts w:ascii="TimesNewRomanPS-BoldItalicMT" w:eastAsia="TimesNewRomanPS-BoldItalicMT" w:hAnsi="TimesNewRomanPS-BoldItalicMT" w:cs="TimesNewRomanPS-BoldItalicMT"/>
          <w:b/>
          <w:bCs/>
          <w:i/>
          <w:iCs/>
          <w:color w:val="000000"/>
          <w:sz w:val="28"/>
          <w:szCs w:val="28"/>
        </w:rPr>
        <w:t>A</w:t>
      </w:r>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которой является верхней треугольной. На этом вычисления прямого хода заканчиваются.</w:t>
      </w:r>
    </w:p>
    <w:p w14:paraId="592156DE"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u w:val="single"/>
          <w:lang w:val="ru-RU"/>
        </w:rPr>
        <w:t>Обратный ход.</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xml:space="preserve">Из последнего уравнения системы находим </w:t>
      </w:r>
      <w:proofErr w:type="spellStart"/>
      <w:r>
        <w:rPr>
          <w:rFonts w:ascii="TimesNewRomanPSMT" w:eastAsia="TimesNewRomanPSMT" w:hAnsi="TimesNewRomanPSMT" w:cs="TimesNewRomanPSMT"/>
          <w:color w:val="000000"/>
          <w:sz w:val="28"/>
          <w:szCs w:val="28"/>
        </w:rPr>
        <w:t>xn</w:t>
      </w:r>
      <w:proofErr w:type="spellEnd"/>
      <w:r w:rsidRPr="00EB39CA">
        <w:rPr>
          <w:rFonts w:ascii="TimesNewRomanPSMT" w:eastAsia="TimesNewRomanPSMT" w:hAnsi="TimesNewRomanPSMT" w:cs="TimesNewRomanPSMT"/>
          <w:color w:val="000000"/>
          <w:sz w:val="28"/>
          <w:szCs w:val="28"/>
          <w:lang w:val="ru-RU"/>
        </w:rPr>
        <w:t>. Подставляя найденное значение</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xn</w:t>
      </w:r>
      <w:proofErr w:type="spellEnd"/>
      <w:r w:rsidRPr="00EB39CA">
        <w:rPr>
          <w:rFonts w:ascii="TimesNewRomanPSMT" w:eastAsia="TimesNewRomanPSMT" w:hAnsi="TimesNewRomanPSMT" w:cs="TimesNewRomanPSMT"/>
          <w:color w:val="000000"/>
          <w:sz w:val="28"/>
          <w:szCs w:val="28"/>
          <w:lang w:val="ru-RU"/>
        </w:rPr>
        <w:t>в предпоследнее уравнение, получим</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xn</w:t>
      </w:r>
      <w:proofErr w:type="spellEnd"/>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 Осуществляя обратную подстановку, далее последовательно находим</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xn</w:t>
      </w:r>
      <w:proofErr w:type="spellEnd"/>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xn</w:t>
      </w:r>
      <w:proofErr w:type="spellEnd"/>
      <w:r w:rsidRPr="00EB39CA">
        <w:rPr>
          <w:rFonts w:ascii="TimesNewRomanPSMT" w:eastAsia="TimesNewRomanPSMT" w:hAnsi="TimesNewRomanPSMT" w:cs="TimesNewRomanPSMT"/>
          <w:color w:val="000000"/>
          <w:sz w:val="28"/>
          <w:szCs w:val="28"/>
          <w:vertAlign w:val="subscript"/>
          <w:lang w:val="ru-RU"/>
        </w:rPr>
        <w:t>–2</w:t>
      </w:r>
      <w:r w:rsidRPr="00EB39CA">
        <w:rPr>
          <w:rFonts w:ascii="TimesNewRomanPSMT" w:eastAsia="TimesNewRomanPSMT" w:hAnsi="TimesNewRomanPSMT" w:cs="TimesNewRomanPSMT"/>
          <w:color w:val="000000"/>
          <w:sz w:val="28"/>
          <w:szCs w:val="28"/>
          <w:lang w:val="ru-RU"/>
        </w:rPr>
        <w:t>,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x</w:t>
      </w:r>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 Вычисления неизвестных здесь проводятся по формулам</w:t>
      </w:r>
    </w:p>
    <w:p w14:paraId="6F0E77D5" w14:textId="77777777" w:rsidR="00EB39CA" w:rsidRPr="00EB39CA" w:rsidRDefault="00EB39CA" w:rsidP="00EB39CA">
      <w:pPr>
        <w:widowControl/>
        <w:ind w:left="360" w:firstLine="360"/>
        <w:rPr>
          <w:lang w:val="ru-RU"/>
        </w:rPr>
      </w:pPr>
      <w:proofErr w:type="spellStart"/>
      <w:r>
        <w:rPr>
          <w:rFonts w:ascii="TimesNewRomanPS-ItalicMT" w:eastAsia="TimesNewRomanPS-ItalicMT" w:hAnsi="TimesNewRomanPS-ItalicMT" w:cs="TimesNewRomanPS-ItalicMT"/>
          <w:i/>
          <w:iCs/>
          <w:color w:val="000000"/>
          <w:sz w:val="28"/>
          <w:szCs w:val="28"/>
        </w:rPr>
        <w:t>xn</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bn</w:t>
      </w:r>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ann</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vertAlign w:val="superscript"/>
          <w:lang w:val="ru-RU"/>
        </w:rPr>
        <w:t>–1)</w:t>
      </w:r>
      <w:r w:rsidRPr="00EB39CA">
        <w:rPr>
          <w:rFonts w:ascii="TimesNewRomanPSMT" w:eastAsia="TimesNewRomanPSMT" w:hAnsi="TimesNewRomanPSMT" w:cs="TimesNewRomanPSMT"/>
          <w:color w:val="000000"/>
          <w:sz w:val="28"/>
          <w:szCs w:val="28"/>
          <w:lang w:val="ru-RU"/>
        </w:rPr>
        <w:t>,</w:t>
      </w:r>
    </w:p>
    <w:p w14:paraId="191829E1" w14:textId="77777777" w:rsidR="00EB39CA" w:rsidRPr="00EB39CA" w:rsidRDefault="00EB39CA" w:rsidP="00EB39CA">
      <w:pPr>
        <w:widowControl/>
        <w:ind w:left="360" w:firstLine="360"/>
        <w:rPr>
          <w:lang w:val="ru-RU"/>
        </w:rPr>
      </w:pPr>
      <w:proofErr w:type="spellStart"/>
      <w:r>
        <w:rPr>
          <w:rFonts w:ascii="TimesNewRomanPS-ItalicMT" w:eastAsia="TimesNewRomanPS-ItalicMT" w:hAnsi="TimesNewRomanPS-ItalicMT" w:cs="TimesNewRomanPS-ItalicMT"/>
          <w:i/>
          <w:iCs/>
          <w:color w:val="000000"/>
          <w:sz w:val="28"/>
          <w:szCs w:val="28"/>
        </w:rPr>
        <w:t>xk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w:t>
      </w:r>
      <w:r>
        <w:rPr>
          <w:rFonts w:ascii="TimesNewRomanPS-ItalicMT" w:eastAsia="TimesNewRomanPS-ItalicMT" w:hAnsi="TimesNewRomanPS-ItalicMT" w:cs="TimesNewRomanPS-ItalicMT"/>
          <w:i/>
          <w:iCs/>
          <w:color w:val="000000"/>
          <w:sz w:val="28"/>
          <w:szCs w:val="28"/>
        </w:rPr>
        <w:t>bn</w:t>
      </w:r>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proofErr w:type="spellStart"/>
      <w:proofErr w:type="gramStart"/>
      <w:r>
        <w:rPr>
          <w:rFonts w:ascii="TimesNewRomanPS-ItalicMT" w:eastAsia="TimesNewRomanPS-ItalicMT" w:hAnsi="TimesNewRomanPS-ItalicMT" w:cs="TimesNewRomanPS-ItalicMT"/>
          <w:i/>
          <w:iCs/>
          <w:color w:val="000000"/>
          <w:sz w:val="28"/>
          <w:szCs w:val="28"/>
        </w:rPr>
        <w:t>ak</w:t>
      </w:r>
      <w:proofErr w:type="spellEnd"/>
      <w:r w:rsidRPr="00EB39CA">
        <w:rPr>
          <w:rFonts w:ascii="TimesNewRomanPSMT" w:eastAsia="TimesNewRomanPSMT" w:hAnsi="TimesNewRomanPSMT" w:cs="TimesNewRomanPSMT"/>
          <w:color w:val="000000"/>
          <w:sz w:val="28"/>
          <w:szCs w:val="28"/>
          <w:vertAlign w:val="subscript"/>
          <w:lang w:val="ru-RU"/>
        </w:rPr>
        <w:t>,</w:t>
      </w:r>
      <w:r>
        <w:rPr>
          <w:rFonts w:ascii="TimesNewRomanPS-ItalicMT" w:eastAsia="TimesNewRomanPS-ItalicMT" w:hAnsi="TimesNewRomanPS-ItalicMT" w:cs="TimesNewRomanPS-ItalicMT"/>
          <w:i/>
          <w:iCs/>
          <w:color w:val="000000"/>
          <w:sz w:val="28"/>
          <w:szCs w:val="28"/>
        </w:rPr>
        <w:t>k</w:t>
      </w:r>
      <w:proofErr w:type="gramEnd"/>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proofErr w:type="spellStart"/>
      <w:r>
        <w:rPr>
          <w:rFonts w:ascii="TimesNewRomanPS-ItalicMT" w:eastAsia="TimesNewRomanPS-ItalicMT" w:hAnsi="TimesNewRomanPS-ItalicMT" w:cs="TimesNewRomanPS-ItalicMT"/>
          <w:i/>
          <w:iCs/>
          <w:color w:val="000000"/>
          <w:sz w:val="28"/>
          <w:szCs w:val="28"/>
        </w:rPr>
        <w:t>xk</w:t>
      </w:r>
      <w:proofErr w:type="spellEnd"/>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 –</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akn</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proofErr w:type="spellStart"/>
      <w:r>
        <w:rPr>
          <w:rFonts w:ascii="TimesNewRomanPS-ItalicMT" w:eastAsia="TimesNewRomanPS-ItalicMT" w:hAnsi="TimesNewRomanPS-ItalicMT" w:cs="TimesNewRomanPS-ItalicMT"/>
          <w:i/>
          <w:iCs/>
          <w:color w:val="000000"/>
          <w:sz w:val="28"/>
          <w:szCs w:val="28"/>
        </w:rPr>
        <w:t>xn</w:t>
      </w:r>
      <w:proofErr w:type="spellEnd"/>
      <w:r w:rsidRPr="00EB39CA">
        <w:rPr>
          <w:rFonts w:ascii="TimesNewRomanPSMT" w:eastAsia="TimesNewRomanPSMT" w:hAnsi="TimesNewRomanPSMT" w:cs="TimesNewRomanPSMT"/>
          <w:color w:val="000000"/>
          <w:sz w:val="28"/>
          <w:szCs w:val="28"/>
          <w:lang w:val="ru-RU"/>
        </w:rPr>
        <w:t>) /</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akk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sidRPr="00EB39CA">
        <w:rPr>
          <w:rFonts w:ascii="TimesNewRomanPSMT" w:eastAsia="TimesNewRomanPSMT" w:hAnsi="TimesNewRomanPSMT" w:cs="TimesNewRomanPSMT"/>
          <w:color w:val="000000"/>
          <w:sz w:val="28"/>
          <w:szCs w:val="28"/>
          <w:lang w:val="ru-RU"/>
        </w:rPr>
        <w:t>, (</w:t>
      </w:r>
      <w:r>
        <w:rPr>
          <w:rFonts w:ascii="TimesNewRomanPS-ItalicMT" w:eastAsia="TimesNewRomanPS-ItalicMT" w:hAnsi="TimesNewRomanPS-ItalicMT" w:cs="TimesNewRomanPS-ItalicMT"/>
          <w:i/>
          <w:iCs/>
          <w:color w:val="000000"/>
          <w:sz w:val="28"/>
          <w:szCs w:val="28"/>
        </w:rPr>
        <w:t>k</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 …, 1).</w:t>
      </w:r>
    </w:p>
    <w:p w14:paraId="4F0B6E2F"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u w:val="single"/>
          <w:lang w:val="ru-RU"/>
        </w:rPr>
        <w:t>Необходимость выбора главных элементов.</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Заметим, что вычисление множителей, а также обратная подстановка требуют деления на главные элементы</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akk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sidRPr="00EB39CA">
        <w:rPr>
          <w:rFonts w:ascii="TimesNewRomanPSMT" w:eastAsia="TimesNewRomanPSMT" w:hAnsi="TimesNewRomanPSMT" w:cs="TimesNewRomanPSMT"/>
          <w:color w:val="000000"/>
          <w:sz w:val="28"/>
          <w:szCs w:val="28"/>
          <w:lang w:val="ru-RU"/>
        </w:rPr>
        <w:t xml:space="preserve">. Поэтому если один из главных элементов </w:t>
      </w:r>
      <w:proofErr w:type="spellStart"/>
      <w:r w:rsidRPr="00EB39CA">
        <w:rPr>
          <w:rFonts w:ascii="TimesNewRomanPSMT" w:eastAsia="TimesNewRomanPSMT" w:hAnsi="TimesNewRomanPSMT" w:cs="TimesNewRomanPSMT"/>
          <w:color w:val="000000"/>
          <w:sz w:val="28"/>
          <w:szCs w:val="28"/>
          <w:lang w:val="ru-RU"/>
        </w:rPr>
        <w:t>оказывыется</w:t>
      </w:r>
      <w:proofErr w:type="spellEnd"/>
      <w:r w:rsidRPr="00EB39CA">
        <w:rPr>
          <w:rFonts w:ascii="TimesNewRomanPSMT" w:eastAsia="TimesNewRomanPSMT" w:hAnsi="TimesNewRomanPSMT" w:cs="TimesNewRomanPSMT"/>
          <w:color w:val="000000"/>
          <w:sz w:val="28"/>
          <w:szCs w:val="28"/>
          <w:lang w:val="ru-RU"/>
        </w:rPr>
        <w:t xml:space="preserve"> равным нулю, то схема единственного деления не может быть реализована. Здравый смысл подсказывает, что и в ситуации, когда все главные элементы отличны от нуля, но среди них есть близкие к нулю, возможен неконтролируемый рост погрешности.</w:t>
      </w:r>
    </w:p>
    <w:p w14:paraId="048EEBED" w14:textId="77777777" w:rsidR="00EB39CA" w:rsidRPr="00EB39CA" w:rsidRDefault="00EB39CA" w:rsidP="00EB39CA">
      <w:pPr>
        <w:widowControl/>
        <w:ind w:left="360" w:firstLine="708"/>
        <w:rPr>
          <w:lang w:val="ru-RU"/>
        </w:rPr>
      </w:pPr>
    </w:p>
    <w:p w14:paraId="79FD9752" w14:textId="77777777" w:rsidR="00EB39CA" w:rsidRPr="00EB39CA" w:rsidRDefault="00EB39CA" w:rsidP="00EB39CA">
      <w:pPr>
        <w:widowControl/>
        <w:ind w:left="360" w:firstLine="708"/>
        <w:rPr>
          <w:lang w:val="ru-RU"/>
        </w:rPr>
      </w:pPr>
      <w:r w:rsidRPr="00EB39CA">
        <w:rPr>
          <w:rFonts w:ascii="TimesNewRomanPS-BoldMT" w:eastAsia="TimesNewRomanPS-BoldMT" w:hAnsi="TimesNewRomanPS-BoldMT" w:cs="TimesNewRomanPS-BoldMT"/>
          <w:b/>
          <w:bCs/>
          <w:color w:val="000000"/>
          <w:sz w:val="28"/>
          <w:szCs w:val="28"/>
          <w:lang w:val="ru-RU"/>
        </w:rPr>
        <w:t>2. Метод Гаусса с выбором главного элемента по столбцу (схема частичного выбора).</w:t>
      </w:r>
    </w:p>
    <w:p w14:paraId="10A315C9" w14:textId="7EEA7A9D" w:rsidR="00EB39CA" w:rsidRPr="00EB39CA" w:rsidRDefault="00EB39CA" w:rsidP="00EB39CA">
      <w:pPr>
        <w:widowControl/>
        <w:ind w:left="360" w:firstLine="360"/>
        <w:rPr>
          <w:lang w:val="ru-RU"/>
        </w:rPr>
      </w:pP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ab/>
        <w:t>Описание метода</w:t>
      </w:r>
      <w:r>
        <w:rPr>
          <w:rFonts w:ascii="TimesNewRomanPSMT" w:eastAsia="TimesNewRomanPSMT" w:hAnsi="TimesNewRomanPSMT" w:cs="TimesNewRomanPSMT"/>
          <w:color w:val="000000"/>
          <w:sz w:val="28"/>
          <w:szCs w:val="28"/>
          <w:lang w:val="ru-RU"/>
        </w:rPr>
        <w:t>:</w:t>
      </w:r>
      <w:r w:rsidRPr="00EB39CA">
        <w:rPr>
          <w:rFonts w:ascii="TimesNewRomanPSMT" w:eastAsia="TimesNewRomanPSMT" w:hAnsi="TimesNewRomanPSMT" w:cs="TimesNewRomanPSMT"/>
          <w:color w:val="000000"/>
          <w:sz w:val="28"/>
          <w:szCs w:val="28"/>
        </w:rPr>
        <w:t> </w:t>
      </w:r>
    </w:p>
    <w:p w14:paraId="5B877032" w14:textId="7C103CB8" w:rsidR="00EB39CA" w:rsidRPr="00EB39CA" w:rsidRDefault="00EB39CA" w:rsidP="00A241C9">
      <w:pPr>
        <w:widowControl/>
        <w:ind w:left="360" w:firstLine="360"/>
        <w:rPr>
          <w:lang w:val="ru-RU"/>
        </w:rPr>
      </w:pPr>
      <w:r w:rsidRPr="00EB39CA">
        <w:rPr>
          <w:rFonts w:ascii="TimesNewRomanPSMT" w:eastAsia="TimesNewRomanPSMT" w:hAnsi="TimesNewRomanPSMT" w:cs="TimesNewRomanPSMT"/>
          <w:color w:val="000000"/>
          <w:sz w:val="28"/>
          <w:szCs w:val="28"/>
          <w:lang w:val="ru-RU"/>
        </w:rPr>
        <w:t>Интуитивно ясно, что во избежание сильного роста коэффициентов системы и связанных с этим ошибок нельзя допускать появления больших множителей</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qik</w:t>
      </w:r>
      <w:proofErr w:type="spellEnd"/>
      <w:r w:rsidRPr="00EB39CA">
        <w:rPr>
          <w:rFonts w:ascii="TimesNewRomanPSMT" w:eastAsia="TimesNewRomanPSMT" w:hAnsi="TimesNewRomanPSMT" w:cs="TimesNewRomanPSMT"/>
          <w:color w:val="000000"/>
          <w:sz w:val="28"/>
          <w:szCs w:val="28"/>
          <w:lang w:val="ru-RU"/>
        </w:rPr>
        <w:t>.</w:t>
      </w:r>
    </w:p>
    <w:p w14:paraId="75E8267F" w14:textId="77777777" w:rsidR="00EB39CA" w:rsidRPr="00EB39CA" w:rsidRDefault="00EB39CA" w:rsidP="00A241C9">
      <w:pPr>
        <w:widowControl/>
        <w:ind w:left="360" w:firstLine="360"/>
        <w:rPr>
          <w:lang w:val="ru-RU"/>
        </w:rPr>
      </w:pPr>
      <w:r w:rsidRPr="00EB39CA">
        <w:rPr>
          <w:rFonts w:ascii="TimesNewRomanPSMT" w:eastAsia="TimesNewRomanPSMT" w:hAnsi="TimesNewRomanPSMT" w:cs="TimesNewRomanPSMT"/>
          <w:color w:val="000000"/>
          <w:sz w:val="28"/>
          <w:szCs w:val="28"/>
          <w:lang w:val="ru-RU"/>
        </w:rPr>
        <w:t xml:space="preserve">В методе Гаусса с выбором главного </w:t>
      </w:r>
      <w:proofErr w:type="spellStart"/>
      <w:r w:rsidRPr="00EB39CA">
        <w:rPr>
          <w:rFonts w:ascii="TimesNewRomanPSMT" w:eastAsia="TimesNewRomanPSMT" w:hAnsi="TimesNewRomanPSMT" w:cs="TimesNewRomanPSMT"/>
          <w:color w:val="000000"/>
          <w:sz w:val="28"/>
          <w:szCs w:val="28"/>
          <w:lang w:val="ru-RU"/>
        </w:rPr>
        <w:t>элементоа</w:t>
      </w:r>
      <w:proofErr w:type="spellEnd"/>
      <w:r w:rsidRPr="00EB39CA">
        <w:rPr>
          <w:rFonts w:ascii="TimesNewRomanPSMT" w:eastAsia="TimesNewRomanPSMT" w:hAnsi="TimesNewRomanPSMT" w:cs="TimesNewRomanPSMT"/>
          <w:color w:val="000000"/>
          <w:sz w:val="28"/>
          <w:szCs w:val="28"/>
          <w:lang w:val="ru-RU"/>
        </w:rPr>
        <w:t xml:space="preserve"> по столбцу гарантируется, что |</w:t>
      </w:r>
      <w:proofErr w:type="spellStart"/>
      <w:r>
        <w:rPr>
          <w:rFonts w:ascii="TimesNewRomanPS-ItalicMT" w:eastAsia="TimesNewRomanPS-ItalicMT" w:hAnsi="TimesNewRomanPS-ItalicMT" w:cs="TimesNewRomanPS-ItalicMT"/>
          <w:i/>
          <w:iCs/>
          <w:color w:val="000000"/>
          <w:sz w:val="28"/>
          <w:szCs w:val="28"/>
        </w:rPr>
        <w:t>qik</w:t>
      </w:r>
      <w:proofErr w:type="spellEnd"/>
      <w:r w:rsidRPr="00EB39CA">
        <w:rPr>
          <w:rFonts w:ascii="TimesNewRomanPSMT" w:eastAsia="TimesNewRomanPSMT" w:hAnsi="TimesNewRomanPSMT" w:cs="TimesNewRomanPSMT"/>
          <w:color w:val="000000"/>
          <w:sz w:val="28"/>
          <w:szCs w:val="28"/>
          <w:lang w:val="ru-RU"/>
        </w:rPr>
        <w:t>| ≤ 1 для всех</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 1, 2,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 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 Отличие этого варианта метода Гаусса от схемы единственного деления заключается в том, что на</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-м шаге исключения в качестве главного элемента выбирают максимальный по модулю коэффициент</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aikk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при неизвестной</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 уравнениях с номерами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ItalicMT" w:eastAsia="TimesNewRomanPS-ItalicMT" w:hAnsi="TimesNewRomanPS-ItalicMT" w:cs="TimesNewRomanPS-ItalicMT"/>
          <w:i/>
          <w:iCs/>
          <w:color w:val="000000"/>
          <w:sz w:val="28"/>
          <w:szCs w:val="28"/>
          <w:lang w:val="ru-RU"/>
        </w:rPr>
        <w:t xml:space="preserve"> = </w:t>
      </w:r>
      <w:r>
        <w:rPr>
          <w:rFonts w:ascii="TimesNewRomanPS-ItalicMT" w:eastAsia="TimesNewRomanPS-ItalicMT" w:hAnsi="TimesNewRomanPS-ItalicMT" w:cs="TimesNewRomanPS-ItalicMT"/>
          <w:i/>
          <w:iCs/>
          <w:color w:val="000000"/>
          <w:sz w:val="28"/>
          <w:szCs w:val="28"/>
        </w:rPr>
        <w:t>k</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 Затем соответствующее выбранному коэффициенту уравнение с номером</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меняют местами с</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 xml:space="preserve">-м уравнением системы для того, чтобы </w:t>
      </w:r>
      <w:r w:rsidRPr="00EB39CA">
        <w:rPr>
          <w:rFonts w:ascii="TimesNewRomanPSMT" w:eastAsia="TimesNewRomanPSMT" w:hAnsi="TimesNewRomanPSMT" w:cs="TimesNewRomanPSMT"/>
          <w:color w:val="000000"/>
          <w:sz w:val="28"/>
          <w:szCs w:val="28"/>
          <w:lang w:val="ru-RU"/>
        </w:rPr>
        <w:lastRenderedPageBreak/>
        <w:t>главный элемент занял место коэффициента</w:t>
      </w:r>
      <w:r>
        <w:rPr>
          <w:rFonts w:ascii="TimesNewRomanPSMT" w:eastAsia="TimesNewRomanPSMT" w:hAnsi="TimesNewRomanPSMT" w:cs="TimesNewRomanPSMT"/>
          <w:color w:val="000000"/>
          <w:sz w:val="28"/>
          <w:szCs w:val="28"/>
          <w:lang w:val="ru-RU"/>
        </w:rPr>
        <w:t xml:space="preserve"> </w:t>
      </w:r>
      <w:proofErr w:type="spellStart"/>
      <w:r>
        <w:rPr>
          <w:rFonts w:ascii="TimesNewRomanPS-ItalicMT" w:eastAsia="TimesNewRomanPS-ItalicMT" w:hAnsi="TimesNewRomanPS-ItalicMT" w:cs="TimesNewRomanPS-ItalicMT"/>
          <w:i/>
          <w:iCs/>
          <w:color w:val="000000"/>
          <w:sz w:val="28"/>
          <w:szCs w:val="28"/>
        </w:rPr>
        <w:t>akk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sidRPr="00EB39CA">
        <w:rPr>
          <w:rFonts w:ascii="TimesNewRomanPSMT" w:eastAsia="TimesNewRomanPSMT" w:hAnsi="TimesNewRomanPSMT" w:cs="TimesNewRomanPSMT"/>
          <w:color w:val="000000"/>
          <w:sz w:val="28"/>
          <w:szCs w:val="28"/>
          <w:lang w:val="ru-RU"/>
        </w:rPr>
        <w:t>. После этой перестановки исключение неизвестного</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производят, как в схеме единственного деления.</w:t>
      </w:r>
    </w:p>
    <w:p w14:paraId="6619CB66" w14:textId="77777777" w:rsidR="00EB39CA" w:rsidRPr="00EB39CA" w:rsidRDefault="00EB39CA" w:rsidP="00EB39CA">
      <w:pPr>
        <w:widowControl/>
        <w:ind w:left="360" w:firstLine="708"/>
        <w:rPr>
          <w:lang w:val="ru-RU"/>
        </w:rPr>
      </w:pPr>
    </w:p>
    <w:p w14:paraId="069CEC3D" w14:textId="77777777" w:rsidR="00EB39CA" w:rsidRPr="00EB39CA" w:rsidRDefault="00EB39CA" w:rsidP="00EB39CA">
      <w:pPr>
        <w:widowControl/>
        <w:ind w:left="360" w:firstLine="708"/>
        <w:rPr>
          <w:lang w:val="ru-RU"/>
        </w:rPr>
      </w:pPr>
      <w:r w:rsidRPr="00EB39CA">
        <w:rPr>
          <w:rFonts w:ascii="TimesNewRomanPS-BoldMT" w:eastAsia="TimesNewRomanPS-BoldMT" w:hAnsi="TimesNewRomanPS-BoldMT" w:cs="TimesNewRomanPS-BoldMT"/>
          <w:b/>
          <w:bCs/>
          <w:color w:val="000000"/>
          <w:sz w:val="28"/>
          <w:szCs w:val="28"/>
          <w:lang w:val="ru-RU"/>
        </w:rPr>
        <w:t>3. Метод Гаусса с выбором главного элемента по всей матрице (схема полного выбора).</w:t>
      </w:r>
      <w:r>
        <w:rPr>
          <w:rFonts w:ascii="TimesNewRomanPS-BoldMT" w:eastAsia="TimesNewRomanPS-BoldMT" w:hAnsi="TimesNewRomanPS-BoldMT" w:cs="TimesNewRomanPS-BoldMT"/>
          <w:b/>
          <w:bCs/>
          <w:color w:val="000000"/>
          <w:sz w:val="28"/>
          <w:szCs w:val="28"/>
        </w:rPr>
        <w:t> </w:t>
      </w:r>
    </w:p>
    <w:p w14:paraId="4D1F8E04"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В этой схеме допускается нарушение естественного порядка исключения неизвестных.</w:t>
      </w:r>
    </w:p>
    <w:p w14:paraId="4E980F96"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 xml:space="preserve">На 1-м шаге </w:t>
      </w:r>
      <w:proofErr w:type="spellStart"/>
      <w:r w:rsidRPr="00EB39CA">
        <w:rPr>
          <w:rFonts w:ascii="TimesNewRomanPSMT" w:eastAsia="TimesNewRomanPSMT" w:hAnsi="TimesNewRomanPSMT" w:cs="TimesNewRomanPSMT"/>
          <w:color w:val="000000"/>
          <w:sz w:val="28"/>
          <w:szCs w:val="28"/>
          <w:lang w:val="ru-RU"/>
        </w:rPr>
        <w:t>мтода</w:t>
      </w:r>
      <w:proofErr w:type="spellEnd"/>
      <w:r w:rsidRPr="00EB39CA">
        <w:rPr>
          <w:rFonts w:ascii="TimesNewRomanPSMT" w:eastAsia="TimesNewRomanPSMT" w:hAnsi="TimesNewRomanPSMT" w:cs="TimesNewRomanPSMT"/>
          <w:color w:val="000000"/>
          <w:sz w:val="28"/>
          <w:szCs w:val="28"/>
          <w:lang w:val="ru-RU"/>
        </w:rPr>
        <w:t xml:space="preserve"> среди элементов</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aij</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определяют максимальный по модулю элемент</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ai</w:t>
      </w:r>
      <w:r w:rsidRPr="00EB39CA">
        <w:rPr>
          <w:rFonts w:ascii="TimesNewRomanPSMT" w:eastAsia="TimesNewRomanPSMT" w:hAnsi="TimesNewRomanPSMT" w:cs="TimesNewRomanPSMT"/>
          <w:color w:val="000000"/>
          <w:sz w:val="28"/>
          <w:szCs w:val="28"/>
          <w:vertAlign w:val="subscript"/>
          <w:lang w:val="ru-RU"/>
        </w:rPr>
        <w:t>1</w:t>
      </w:r>
      <w:r>
        <w:rPr>
          <w:rFonts w:ascii="TimesNewRomanPS-ItalicMT" w:eastAsia="TimesNewRomanPS-ItalicMT" w:hAnsi="TimesNewRomanPS-ItalicMT" w:cs="TimesNewRomanPS-ItalicMT"/>
          <w:i/>
          <w:iCs/>
          <w:color w:val="000000"/>
          <w:sz w:val="28"/>
          <w:szCs w:val="28"/>
        </w:rPr>
        <w:t>j</w:t>
      </w:r>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 Первое уравнение системы и уравнение с номером</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меняют местами. Далее стандартным образом производят исключение неизвестного</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xi</w:t>
      </w:r>
      <w:r w:rsidRPr="00EB39CA">
        <w:rPr>
          <w:rFonts w:ascii="TimesNewRomanPSMT" w:eastAsia="TimesNewRomanPSMT" w:hAnsi="TimesNewRomanPSMT" w:cs="TimesNewRomanPSMT"/>
          <w:color w:val="000000"/>
          <w:sz w:val="28"/>
          <w:szCs w:val="28"/>
          <w:vertAlign w:val="sub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из всех уравнений, кроме первого.</w:t>
      </w:r>
    </w:p>
    <w:p w14:paraId="3A9AC90E"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На</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-м шаге метода среди коэффициентов</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aij</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при неизвестных в уравнениях системы с номерами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выбирают максимальный по модулю коэффициент</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aikjk</w:t>
      </w:r>
      <w:proofErr w:type="spellEnd"/>
      <w:r w:rsidRPr="00EB39CA">
        <w:rPr>
          <w:rFonts w:ascii="TimesNewRomanPSMT" w:eastAsia="TimesNewRomanPSMT" w:hAnsi="TimesNewRomanPSMT" w:cs="TimesNewRomanPSMT"/>
          <w:color w:val="000000"/>
          <w:sz w:val="28"/>
          <w:szCs w:val="28"/>
          <w:vertAlign w:val="superscript"/>
          <w:lang w:val="ru-RU"/>
        </w:rPr>
        <w:t>(</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vertAlign w:val="superscript"/>
          <w:lang w:val="ru-RU"/>
        </w:rPr>
        <w:t>-1)</w:t>
      </w:r>
      <w:r w:rsidRPr="00EB39CA">
        <w:rPr>
          <w:rFonts w:ascii="TimesNewRomanPSMT" w:eastAsia="TimesNewRomanPSMT" w:hAnsi="TimesNewRomanPSMT" w:cs="TimesNewRomanPSMT"/>
          <w:color w:val="000000"/>
          <w:sz w:val="28"/>
          <w:szCs w:val="28"/>
          <w:lang w:val="ru-RU"/>
        </w:rPr>
        <w:t>. Затем</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sidRPr="00EB39CA">
        <w:rPr>
          <w:rFonts w:ascii="TimesNewRomanPSMT" w:eastAsia="TimesNewRomanPSMT" w:hAnsi="TimesNewRomanPSMT" w:cs="TimesNewRomanPSMT"/>
          <w:color w:val="000000"/>
          <w:sz w:val="28"/>
          <w:szCs w:val="28"/>
          <w:lang w:val="ru-RU"/>
        </w:rPr>
        <w:t>-е уравнение и уравнение, содержащее найденный коэффициент, меняют местами и исключают неизвестное</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xjk</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из уравнений с номерами</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i</w:t>
      </w:r>
      <w:proofErr w:type="spellEnd"/>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k</w:t>
      </w:r>
      <w:r>
        <w:rPr>
          <w:rFonts w:ascii="TimesNewRomanPSMT" w:eastAsia="TimesNewRomanPSMT" w:hAnsi="TimesNewRomanPSMT" w:cs="TimesNewRomanPSMT"/>
          <w:color w:val="000000"/>
          <w:sz w:val="28"/>
          <w:szCs w:val="28"/>
        </w:rPr>
        <w:t> </w:t>
      </w:r>
      <w:r w:rsidRPr="00EB39CA">
        <w:rPr>
          <w:rFonts w:ascii="TimesNewRomanPSMT" w:eastAsia="TimesNewRomanPSMT" w:hAnsi="TimesNewRomanPSMT" w:cs="TimesNewRomanPSMT"/>
          <w:color w:val="000000"/>
          <w:sz w:val="28"/>
          <w:szCs w:val="28"/>
          <w:lang w:val="ru-RU"/>
        </w:rPr>
        <w:t>+ 1, …,</w:t>
      </w:r>
      <w:r>
        <w:rPr>
          <w:rFonts w:ascii="TimesNewRomanPSMT" w:eastAsia="TimesNewRomanPSMT" w:hAnsi="TimesNewRomanPSMT" w:cs="TimesNewRomanPSMT"/>
          <w:color w:val="000000"/>
          <w:sz w:val="28"/>
          <w:szCs w:val="28"/>
        </w:rPr>
        <w:t> </w:t>
      </w:r>
      <w:r>
        <w:rPr>
          <w:rFonts w:ascii="TimesNewRomanPS-ItalicMT" w:eastAsia="TimesNewRomanPS-ItalicMT" w:hAnsi="TimesNewRomanPS-ItalicMT" w:cs="TimesNewRomanPS-ItalicMT"/>
          <w:i/>
          <w:iCs/>
          <w:color w:val="000000"/>
          <w:sz w:val="28"/>
          <w:szCs w:val="28"/>
        </w:rPr>
        <w:t>n</w:t>
      </w:r>
      <w:r w:rsidRPr="00EB39CA">
        <w:rPr>
          <w:rFonts w:ascii="TimesNewRomanPSMT" w:eastAsia="TimesNewRomanPSMT" w:hAnsi="TimesNewRomanPSMT" w:cs="TimesNewRomanPSMT"/>
          <w:color w:val="000000"/>
          <w:sz w:val="28"/>
          <w:szCs w:val="28"/>
          <w:lang w:val="ru-RU"/>
        </w:rPr>
        <w:t>.</w:t>
      </w:r>
    </w:p>
    <w:p w14:paraId="5F1FF693" w14:textId="77777777" w:rsidR="00EB39CA" w:rsidRPr="00EB39CA" w:rsidRDefault="00EB39CA" w:rsidP="00EB39CA">
      <w:pPr>
        <w:widowControl/>
        <w:ind w:left="360" w:firstLine="708"/>
        <w:rPr>
          <w:lang w:val="ru-RU"/>
        </w:rPr>
      </w:pPr>
      <w:r w:rsidRPr="00EB39CA">
        <w:rPr>
          <w:rFonts w:ascii="TimesNewRomanPSMT" w:eastAsia="TimesNewRomanPSMT" w:hAnsi="TimesNewRomanPSMT" w:cs="TimesNewRomanPSMT"/>
          <w:color w:val="000000"/>
          <w:sz w:val="28"/>
          <w:szCs w:val="28"/>
          <w:lang w:val="ru-RU"/>
        </w:rPr>
        <w:t>На этапе обратного хода неизвестные вычисляют в следующем порядке:</w:t>
      </w:r>
      <w:r>
        <w:rPr>
          <w:rFonts w:ascii="TimesNewRomanPSMT" w:eastAsia="TimesNewRomanPSMT" w:hAnsi="TimesNewRomanPSMT" w:cs="TimesNewRomanPSMT"/>
          <w:color w:val="000000"/>
          <w:sz w:val="28"/>
          <w:szCs w:val="28"/>
        </w:rPr>
        <w:t> </w:t>
      </w:r>
      <w:proofErr w:type="spellStart"/>
      <w:r>
        <w:rPr>
          <w:rFonts w:ascii="TimesNewRomanPS-ItalicMT" w:eastAsia="TimesNewRomanPS-ItalicMT" w:hAnsi="TimesNewRomanPS-ItalicMT" w:cs="TimesNewRomanPS-ItalicMT"/>
          <w:i/>
          <w:iCs/>
          <w:color w:val="000000"/>
          <w:sz w:val="28"/>
          <w:szCs w:val="28"/>
        </w:rPr>
        <w:t>xjn</w:t>
      </w:r>
      <w:proofErr w:type="spellEnd"/>
      <w:r w:rsidRPr="00EB39CA">
        <w:rPr>
          <w:rFonts w:ascii="TimesNewRomanPS-ItalicMT" w:eastAsia="TimesNewRomanPS-ItalicMT" w:hAnsi="TimesNewRomanPS-ItalicMT" w:cs="TimesNewRomanPS-ItalicMT"/>
          <w:i/>
          <w:iCs/>
          <w:color w:val="000000"/>
          <w:sz w:val="28"/>
          <w:szCs w:val="28"/>
          <w:lang w:val="ru-RU"/>
        </w:rPr>
        <w:t xml:space="preserve">, </w:t>
      </w:r>
      <w:proofErr w:type="spellStart"/>
      <w:r>
        <w:rPr>
          <w:rFonts w:ascii="TimesNewRomanPS-ItalicMT" w:eastAsia="TimesNewRomanPS-ItalicMT" w:hAnsi="TimesNewRomanPS-ItalicMT" w:cs="TimesNewRomanPS-ItalicMT"/>
          <w:i/>
          <w:iCs/>
          <w:color w:val="000000"/>
          <w:sz w:val="28"/>
          <w:szCs w:val="28"/>
        </w:rPr>
        <w:t>xjn</w:t>
      </w:r>
      <w:proofErr w:type="spellEnd"/>
      <w:r w:rsidRPr="00EB39CA">
        <w:rPr>
          <w:rFonts w:ascii="TimesNewRomanPS-ItalicMT" w:eastAsia="TimesNewRomanPS-ItalicMT" w:hAnsi="TimesNewRomanPS-ItalicMT" w:cs="TimesNewRomanPS-ItalicMT"/>
          <w:i/>
          <w:iCs/>
          <w:color w:val="000000"/>
          <w:sz w:val="28"/>
          <w:szCs w:val="28"/>
          <w:lang w:val="ru-RU"/>
        </w:rPr>
        <w:t>–</w:t>
      </w:r>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ItalicMT" w:eastAsia="TimesNewRomanPS-ItalicMT" w:hAnsi="TimesNewRomanPS-ItalicMT" w:cs="TimesNewRomanPS-ItalicMT"/>
          <w:i/>
          <w:iCs/>
          <w:color w:val="000000"/>
          <w:sz w:val="28"/>
          <w:szCs w:val="28"/>
          <w:lang w:val="ru-RU"/>
        </w:rPr>
        <w:t xml:space="preserve">, …, </w:t>
      </w:r>
      <w:proofErr w:type="spellStart"/>
      <w:r>
        <w:rPr>
          <w:rFonts w:ascii="TimesNewRomanPS-ItalicMT" w:eastAsia="TimesNewRomanPS-ItalicMT" w:hAnsi="TimesNewRomanPS-ItalicMT" w:cs="TimesNewRomanPS-ItalicMT"/>
          <w:i/>
          <w:iCs/>
          <w:color w:val="000000"/>
          <w:sz w:val="28"/>
          <w:szCs w:val="28"/>
        </w:rPr>
        <w:t>xj</w:t>
      </w:r>
      <w:proofErr w:type="spellEnd"/>
      <w:r w:rsidRPr="00EB39CA">
        <w:rPr>
          <w:rFonts w:ascii="TimesNewRomanPSMT" w:eastAsia="TimesNewRomanPSMT" w:hAnsi="TimesNewRomanPSMT" w:cs="TimesNewRomanPSMT"/>
          <w:color w:val="000000"/>
          <w:sz w:val="28"/>
          <w:szCs w:val="28"/>
          <w:vertAlign w:val="subscript"/>
          <w:lang w:val="ru-RU"/>
        </w:rPr>
        <w:t>1</w:t>
      </w:r>
      <w:r w:rsidRPr="00EB39CA">
        <w:rPr>
          <w:rFonts w:ascii="TimesNewRomanPSMT" w:eastAsia="TimesNewRomanPSMT" w:hAnsi="TimesNewRomanPSMT" w:cs="TimesNewRomanPSMT"/>
          <w:color w:val="000000"/>
          <w:sz w:val="28"/>
          <w:szCs w:val="28"/>
          <w:lang w:val="ru-RU"/>
        </w:rPr>
        <w:t>.</w:t>
      </w:r>
    </w:p>
    <w:p w14:paraId="68435318" w14:textId="21576B3A" w:rsidR="00EB39CA" w:rsidRDefault="00EB39CA" w:rsidP="00EB39CA">
      <w:pPr>
        <w:keepNext/>
        <w:keepLines/>
        <w:widowControl/>
        <w:spacing w:before="240" w:line="252" w:lineRule="auto"/>
        <w:rPr>
          <w:lang w:val="ru-RU"/>
        </w:rPr>
      </w:pPr>
    </w:p>
    <w:p w14:paraId="3D05294F" w14:textId="35B725E4" w:rsidR="00562C1B" w:rsidRPr="00562C1B" w:rsidRDefault="00935669" w:rsidP="00562C1B">
      <w:pPr>
        <w:rPr>
          <w:rFonts w:ascii="Times New Roman" w:eastAsia="Times New Roman" w:hAnsi="Times New Roman" w:cs="Times New Roman"/>
          <w:b/>
          <w:sz w:val="28"/>
          <w:szCs w:val="28"/>
          <w:lang w:val="ru-RU"/>
        </w:rPr>
      </w:pPr>
      <w:r>
        <w:rPr>
          <w:rFonts w:ascii="Times New Roman" w:hAnsi="Times New Roman" w:cs="Times New Roman"/>
          <w:b/>
          <w:bCs/>
          <w:sz w:val="32"/>
          <w:szCs w:val="32"/>
          <w:lang w:val="ru-RU"/>
        </w:rPr>
        <w:tab/>
      </w:r>
      <w:r w:rsidRPr="00562C1B">
        <w:rPr>
          <w:rFonts w:ascii="Times New Roman" w:hAnsi="Times New Roman" w:cs="Times New Roman"/>
          <w:b/>
          <w:bCs/>
          <w:sz w:val="32"/>
          <w:szCs w:val="32"/>
          <w:lang w:val="ru-RU"/>
        </w:rPr>
        <w:t>3.</w:t>
      </w:r>
      <w:r w:rsidR="00562C1B" w:rsidRPr="00562C1B">
        <w:rPr>
          <w:rFonts w:ascii="Times New Roman" w:eastAsia="Times New Roman" w:hAnsi="Times New Roman" w:cs="Times New Roman"/>
          <w:b/>
          <w:sz w:val="32"/>
          <w:szCs w:val="32"/>
          <w:lang w:val="ru-RU"/>
        </w:rPr>
        <w:t xml:space="preserve"> </w:t>
      </w:r>
      <w:r w:rsidR="00562C1B" w:rsidRPr="00562C1B">
        <w:rPr>
          <w:rFonts w:ascii="Times New Roman" w:eastAsia="Times New Roman" w:hAnsi="Times New Roman" w:cs="Times New Roman"/>
          <w:b/>
          <w:sz w:val="32"/>
          <w:szCs w:val="32"/>
          <w:lang w:val="ru-RU"/>
        </w:rPr>
        <w:t xml:space="preserve">Условие: </w:t>
      </w:r>
      <w:r w:rsidR="00562C1B" w:rsidRPr="00562C1B">
        <w:rPr>
          <w:rFonts w:ascii="Times New Roman" w:eastAsia="Times New Roman" w:hAnsi="Times New Roman" w:cs="Times New Roman"/>
          <w:b/>
          <w:sz w:val="28"/>
          <w:szCs w:val="28"/>
          <w:lang w:val="ru-RU"/>
        </w:rPr>
        <w:t xml:space="preserve"> </w:t>
      </w:r>
    </w:p>
    <w:p w14:paraId="0A0E9997" w14:textId="77777777" w:rsidR="00562C1B" w:rsidRPr="00562C1B" w:rsidRDefault="00562C1B" w:rsidP="00562C1B">
      <w:pPr>
        <w:rPr>
          <w:rFonts w:ascii="Times New Roman" w:eastAsia="Times New Roman" w:hAnsi="Times New Roman" w:cs="Times New Roman"/>
          <w:b/>
          <w:sz w:val="28"/>
          <w:szCs w:val="28"/>
          <w:lang w:val="ru-RU"/>
        </w:rPr>
      </w:pPr>
    </w:p>
    <w:p w14:paraId="6D26D9D2" w14:textId="77777777" w:rsidR="00562C1B" w:rsidRDefault="00562C1B" w:rsidP="00562C1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8376468" wp14:editId="3013C86B">
            <wp:extent cx="5253038" cy="127116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253038" cy="1271168"/>
                    </a:xfrm>
                    <a:prstGeom prst="rect">
                      <a:avLst/>
                    </a:prstGeom>
                    <a:ln/>
                  </pic:spPr>
                </pic:pic>
              </a:graphicData>
            </a:graphic>
          </wp:inline>
        </w:drawing>
      </w:r>
    </w:p>
    <w:p w14:paraId="067F2E53" w14:textId="77777777" w:rsidR="00562C1B" w:rsidRDefault="00562C1B" w:rsidP="00562C1B">
      <w:pPr>
        <w:rPr>
          <w:rFonts w:ascii="Times New Roman" w:eastAsia="Times New Roman" w:hAnsi="Times New Roman" w:cs="Times New Roman"/>
          <w:b/>
          <w:sz w:val="28"/>
          <w:szCs w:val="28"/>
        </w:rPr>
      </w:pPr>
    </w:p>
    <w:p w14:paraId="5820E252" w14:textId="77777777" w:rsidR="00562C1B" w:rsidRDefault="00562C1B" w:rsidP="00562C1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FC7429" wp14:editId="402561DE">
            <wp:extent cx="5224272" cy="299357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242531" cy="3004034"/>
                    </a:xfrm>
                    <a:prstGeom prst="rect">
                      <a:avLst/>
                    </a:prstGeom>
                    <a:ln/>
                  </pic:spPr>
                </pic:pic>
              </a:graphicData>
            </a:graphic>
          </wp:inline>
        </w:drawing>
      </w:r>
    </w:p>
    <w:p w14:paraId="0097382A" w14:textId="03425A31" w:rsidR="00562C1B" w:rsidRDefault="00562C1B" w:rsidP="00562C1B">
      <w:pPr>
        <w:rPr>
          <w:rFonts w:ascii="Times New Roman" w:eastAsia="Times New Roman" w:hAnsi="Times New Roman" w:cs="Times New Roman"/>
          <w:b/>
          <w:sz w:val="32"/>
          <w:szCs w:val="32"/>
          <w:lang w:val="ru-RU"/>
        </w:rPr>
      </w:pPr>
      <w:r>
        <w:rPr>
          <w:rFonts w:ascii="Times New Roman" w:eastAsia="Times New Roman" w:hAnsi="Times New Roman" w:cs="Times New Roman"/>
          <w:b/>
          <w:sz w:val="28"/>
          <w:szCs w:val="28"/>
        </w:rPr>
        <w:lastRenderedPageBreak/>
        <w:tab/>
      </w:r>
      <w:r w:rsidRPr="00562C1B">
        <w:rPr>
          <w:rFonts w:ascii="Times New Roman" w:eastAsia="Times New Roman" w:hAnsi="Times New Roman" w:cs="Times New Roman"/>
          <w:b/>
          <w:sz w:val="32"/>
          <w:szCs w:val="32"/>
          <w:lang w:val="ru-RU"/>
        </w:rPr>
        <w:t>4.Блок схемы</w:t>
      </w:r>
    </w:p>
    <w:p w14:paraId="11ABB55F" w14:textId="2A48EF2A" w:rsidR="00562C1B" w:rsidRPr="00562C1B" w:rsidRDefault="00562C1B" w:rsidP="00562C1B">
      <w:pPr>
        <w:ind w:firstLine="720"/>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Решение задачи реализовано в двух программах на языке С++. В программе номер один производится умножение матрицы на число, сложение матриц и вывод получившейся матрицы в консоль.</w:t>
      </w:r>
    </w:p>
    <w:p w14:paraId="6314A69E" w14:textId="77777777" w:rsidR="00562C1B" w:rsidRDefault="00562C1B" w:rsidP="00562C1B">
      <w:pPr>
        <w:ind w:hanging="1276"/>
        <w:jc w:val="center"/>
        <w:rPr>
          <w:lang w:val="ru-RU"/>
        </w:rPr>
      </w:pPr>
    </w:p>
    <w:p w14:paraId="74659193" w14:textId="2C027B6B" w:rsidR="00DF7E06" w:rsidRDefault="003B66B1" w:rsidP="00562C1B">
      <w:pPr>
        <w:ind w:hanging="1276"/>
        <w:jc w:val="center"/>
        <w:rPr>
          <w:lang w:val="ru-RU"/>
        </w:rPr>
      </w:pPr>
      <w:r w:rsidRPr="003B66B1">
        <w:rPr>
          <w:lang w:val="ru-RU"/>
        </w:rPr>
        <w:drawing>
          <wp:inline distT="0" distB="0" distL="0" distR="0" wp14:anchorId="67903070" wp14:editId="36CB4D85">
            <wp:extent cx="7771531" cy="524609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23813" cy="5281387"/>
                    </a:xfrm>
                    <a:prstGeom prst="rect">
                      <a:avLst/>
                    </a:prstGeom>
                  </pic:spPr>
                </pic:pic>
              </a:graphicData>
            </a:graphic>
          </wp:inline>
        </w:drawing>
      </w:r>
    </w:p>
    <w:p w14:paraId="7645880B" w14:textId="76EFB9DE" w:rsidR="00562C1B" w:rsidRDefault="00562C1B" w:rsidP="00562C1B">
      <w:pPr>
        <w:ind w:hanging="1276"/>
        <w:rPr>
          <w:lang w:val="ru-RU"/>
        </w:rPr>
      </w:pPr>
    </w:p>
    <w:p w14:paraId="65BA6192" w14:textId="1D6A56A6" w:rsidR="00562C1B" w:rsidRDefault="00562C1B" w:rsidP="00A75172">
      <w:pPr>
        <w:ind w:firstLine="720"/>
        <w:rPr>
          <w:lang w:val="ru-RU"/>
        </w:rPr>
      </w:pPr>
      <w:r>
        <w:rPr>
          <w:lang w:val="ru-RU"/>
        </w:rPr>
        <w:t xml:space="preserve">Вторая программа начинается с поиска определителя матрицы. Это требуется для того, чтобы исключить те матрицы, которые не имеют решения. Далее прописана реализация </w:t>
      </w:r>
      <w:r w:rsidR="000A46A6">
        <w:rPr>
          <w:lang w:val="ru-RU"/>
        </w:rPr>
        <w:t xml:space="preserve">решения систем линейных алгебраических уравнений (СЛАУ) методом </w:t>
      </w:r>
      <w:proofErr w:type="spellStart"/>
      <w:r w:rsidR="000A46A6">
        <w:rPr>
          <w:lang w:val="ru-RU"/>
        </w:rPr>
        <w:t>Гуасса</w:t>
      </w:r>
      <w:proofErr w:type="spellEnd"/>
      <w:r w:rsidR="000A46A6">
        <w:rPr>
          <w:lang w:val="ru-RU"/>
        </w:rPr>
        <w:t xml:space="preserve"> и с помощью его модификаций. Рассмотрим блок схему функции для нахождения определителя матрицы: </w:t>
      </w:r>
    </w:p>
    <w:p w14:paraId="66F7E7A7" w14:textId="6FC2ECB4" w:rsidR="000A46A6" w:rsidRDefault="000A46A6" w:rsidP="000A46A6">
      <w:pPr>
        <w:ind w:hanging="1560"/>
        <w:jc w:val="center"/>
        <w:rPr>
          <w:lang w:val="ru-RU"/>
        </w:rPr>
      </w:pPr>
      <w:r w:rsidRPr="002A7E38">
        <w:rPr>
          <w:lang w:val="ru-RU"/>
        </w:rPr>
        <w:lastRenderedPageBreak/>
        <w:drawing>
          <wp:inline distT="0" distB="0" distL="0" distR="0" wp14:anchorId="55C41D85" wp14:editId="78674509">
            <wp:extent cx="7454963" cy="61177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77009" cy="6135864"/>
                    </a:xfrm>
                    <a:prstGeom prst="rect">
                      <a:avLst/>
                    </a:prstGeom>
                  </pic:spPr>
                </pic:pic>
              </a:graphicData>
            </a:graphic>
          </wp:inline>
        </w:drawing>
      </w:r>
    </w:p>
    <w:p w14:paraId="44198B1A" w14:textId="77777777" w:rsidR="000A46A6" w:rsidRDefault="000A46A6" w:rsidP="000A46A6">
      <w:pPr>
        <w:rPr>
          <w:lang w:val="ru-RU"/>
        </w:rPr>
      </w:pPr>
    </w:p>
    <w:p w14:paraId="23FFA3FD" w14:textId="12151EB9" w:rsidR="000A46A6" w:rsidRDefault="000A46A6" w:rsidP="000A46A6">
      <w:pPr>
        <w:ind w:firstLine="567"/>
        <w:rPr>
          <w:lang w:val="ru-RU"/>
        </w:rPr>
      </w:pPr>
      <w:r>
        <w:rPr>
          <w:lang w:val="ru-RU"/>
        </w:rPr>
        <w:t>Рассмотрим блок схему функции для решения систем линейных алгебраических уравнений методом Гаусса:</w:t>
      </w:r>
    </w:p>
    <w:p w14:paraId="421B7542" w14:textId="77777777" w:rsidR="00A75172" w:rsidRDefault="00A75172" w:rsidP="000A46A6">
      <w:pPr>
        <w:ind w:hanging="1701"/>
        <w:jc w:val="center"/>
        <w:rPr>
          <w:lang w:val="ru-RU"/>
        </w:rPr>
      </w:pPr>
    </w:p>
    <w:p w14:paraId="4F486C15" w14:textId="326E3CF2" w:rsidR="000A46A6" w:rsidRDefault="000A46A6" w:rsidP="000A46A6">
      <w:pPr>
        <w:ind w:hanging="1701"/>
        <w:jc w:val="center"/>
        <w:rPr>
          <w:lang w:val="ru-RU"/>
        </w:rPr>
      </w:pPr>
      <w:r w:rsidRPr="000A46A6">
        <w:rPr>
          <w:lang w:val="ru-RU"/>
        </w:rPr>
        <w:lastRenderedPageBreak/>
        <w:drawing>
          <wp:inline distT="0" distB="0" distL="0" distR="0" wp14:anchorId="0325B9F3" wp14:editId="6760CD11">
            <wp:extent cx="7084904" cy="6890657"/>
            <wp:effectExtent l="0" t="0" r="190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13123" cy="6918102"/>
                    </a:xfrm>
                    <a:prstGeom prst="rect">
                      <a:avLst/>
                    </a:prstGeom>
                  </pic:spPr>
                </pic:pic>
              </a:graphicData>
            </a:graphic>
          </wp:inline>
        </w:drawing>
      </w:r>
    </w:p>
    <w:p w14:paraId="4A24CCD5" w14:textId="00D2D4B6" w:rsidR="00A75172" w:rsidRPr="00A75172" w:rsidRDefault="00A75172" w:rsidP="00A75172">
      <w:pPr>
        <w:rPr>
          <w:lang w:val="ru-RU"/>
        </w:rPr>
      </w:pPr>
    </w:p>
    <w:p w14:paraId="560C8455" w14:textId="77777777" w:rsidR="00A75172" w:rsidRDefault="00A75172" w:rsidP="00A75172">
      <w:pPr>
        <w:tabs>
          <w:tab w:val="left" w:pos="3771"/>
        </w:tabs>
        <w:rPr>
          <w:rFonts w:ascii="Times New Roman" w:hAnsi="Times New Roman" w:cs="Times New Roman"/>
          <w:b/>
          <w:bCs/>
          <w:sz w:val="32"/>
          <w:szCs w:val="32"/>
          <w:lang w:val="ru-RU"/>
        </w:rPr>
      </w:pPr>
    </w:p>
    <w:p w14:paraId="0929EFF3" w14:textId="7C95A380" w:rsidR="00A75172" w:rsidRDefault="00A75172" w:rsidP="00A75172">
      <w:pPr>
        <w:tabs>
          <w:tab w:val="left" w:pos="3771"/>
        </w:tabs>
        <w:rPr>
          <w:rFonts w:ascii="Times New Roman" w:hAnsi="Times New Roman" w:cs="Times New Roman"/>
          <w:b/>
          <w:bCs/>
          <w:sz w:val="32"/>
          <w:szCs w:val="32"/>
          <w:lang w:val="ru-RU"/>
        </w:rPr>
      </w:pPr>
      <w:r>
        <w:rPr>
          <w:rFonts w:ascii="Times New Roman" w:hAnsi="Times New Roman" w:cs="Times New Roman"/>
          <w:b/>
          <w:bCs/>
          <w:sz w:val="32"/>
          <w:szCs w:val="32"/>
          <w:lang w:val="ru-RU"/>
        </w:rPr>
        <w:t xml:space="preserve">          </w:t>
      </w:r>
      <w:r w:rsidRPr="00A75172">
        <w:rPr>
          <w:rFonts w:ascii="Times New Roman" w:hAnsi="Times New Roman" w:cs="Times New Roman"/>
          <w:b/>
          <w:bCs/>
          <w:sz w:val="32"/>
          <w:szCs w:val="32"/>
          <w:lang w:val="ru-RU"/>
        </w:rPr>
        <w:t>5. Программная реализация</w:t>
      </w:r>
    </w:p>
    <w:p w14:paraId="4E9D058C" w14:textId="2D4E49D5" w:rsidR="00A75172" w:rsidRDefault="00A75172" w:rsidP="00A75172">
      <w:pPr>
        <w:tabs>
          <w:tab w:val="left" w:pos="3771"/>
        </w:tabs>
        <w:rPr>
          <w:rFonts w:ascii="Times New Roman" w:hAnsi="Times New Roman" w:cs="Times New Roman"/>
          <w:sz w:val="28"/>
          <w:szCs w:val="28"/>
          <w:lang w:val="ru-RU"/>
        </w:rPr>
      </w:pPr>
      <w:r>
        <w:rPr>
          <w:rFonts w:ascii="Times New Roman" w:hAnsi="Times New Roman" w:cs="Times New Roman"/>
          <w:sz w:val="28"/>
          <w:szCs w:val="28"/>
          <w:lang w:val="ru-RU"/>
        </w:rPr>
        <w:t>Функции первой программы:</w:t>
      </w:r>
    </w:p>
    <w:p w14:paraId="2F733A56" w14:textId="3F501971" w:rsidR="00A75172" w:rsidRDefault="00A75172" w:rsidP="00A75172">
      <w:pPr>
        <w:tabs>
          <w:tab w:val="left" w:pos="3771"/>
        </w:tabs>
        <w:rPr>
          <w:rFonts w:ascii="Times New Roman" w:hAnsi="Times New Roman" w:cs="Times New Roman"/>
          <w:sz w:val="28"/>
          <w:szCs w:val="28"/>
          <w:lang w:val="ru-RU"/>
        </w:rPr>
      </w:pPr>
      <w:r w:rsidRPr="00A75172">
        <w:rPr>
          <w:rFonts w:ascii="Times New Roman" w:hAnsi="Times New Roman" w:cs="Times New Roman"/>
          <w:sz w:val="28"/>
          <w:szCs w:val="28"/>
          <w:lang w:val="ru-RU"/>
        </w:rPr>
        <w:lastRenderedPageBreak/>
        <w:drawing>
          <wp:inline distT="0" distB="0" distL="0" distR="0" wp14:anchorId="3029DB6D" wp14:editId="0176A2CC">
            <wp:extent cx="5940425" cy="4719955"/>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19955"/>
                    </a:xfrm>
                    <a:prstGeom prst="rect">
                      <a:avLst/>
                    </a:prstGeom>
                  </pic:spPr>
                </pic:pic>
              </a:graphicData>
            </a:graphic>
          </wp:inline>
        </w:drawing>
      </w:r>
    </w:p>
    <w:p w14:paraId="7EECD9C4" w14:textId="68FC1BB9" w:rsidR="00A75172" w:rsidRDefault="00A75172" w:rsidP="00A75172">
      <w:pPr>
        <w:tabs>
          <w:tab w:val="left" w:pos="3771"/>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2AC07AD9" w14:textId="573E8F2C" w:rsidR="00A75172" w:rsidRDefault="00A75172" w:rsidP="00A75172">
      <w:pPr>
        <w:tabs>
          <w:tab w:val="left" w:pos="3771"/>
        </w:tabs>
        <w:rPr>
          <w:rFonts w:ascii="Times New Roman" w:hAnsi="Times New Roman" w:cs="Times New Roman"/>
          <w:sz w:val="28"/>
          <w:szCs w:val="28"/>
          <w:lang w:val="ru-RU"/>
        </w:rPr>
      </w:pPr>
      <w:r>
        <w:rPr>
          <w:rFonts w:ascii="Times New Roman" w:hAnsi="Times New Roman" w:cs="Times New Roman"/>
          <w:sz w:val="28"/>
          <w:szCs w:val="28"/>
          <w:lang w:val="ru-RU"/>
        </w:rPr>
        <w:t xml:space="preserve">        Главная часть первой программы:</w:t>
      </w:r>
    </w:p>
    <w:p w14:paraId="160771DD" w14:textId="083411C4" w:rsidR="00A75172" w:rsidRDefault="00A75172" w:rsidP="00A75172">
      <w:pPr>
        <w:tabs>
          <w:tab w:val="left" w:pos="3771"/>
        </w:tabs>
        <w:rPr>
          <w:rFonts w:ascii="Times New Roman" w:hAnsi="Times New Roman" w:cs="Times New Roman"/>
          <w:sz w:val="28"/>
          <w:szCs w:val="28"/>
          <w:lang w:val="ru-RU"/>
        </w:rPr>
      </w:pPr>
      <w:r w:rsidRPr="00A75172">
        <w:rPr>
          <w:rFonts w:ascii="Times New Roman" w:hAnsi="Times New Roman" w:cs="Times New Roman"/>
          <w:sz w:val="28"/>
          <w:szCs w:val="28"/>
          <w:lang w:val="ru-RU"/>
        </w:rPr>
        <w:drawing>
          <wp:inline distT="0" distB="0" distL="0" distR="0" wp14:anchorId="2375469E" wp14:editId="4D839B80">
            <wp:extent cx="5918094" cy="3897086"/>
            <wp:effectExtent l="0" t="0" r="698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784" cy="3902150"/>
                    </a:xfrm>
                    <a:prstGeom prst="rect">
                      <a:avLst/>
                    </a:prstGeom>
                  </pic:spPr>
                </pic:pic>
              </a:graphicData>
            </a:graphic>
          </wp:inline>
        </w:drawing>
      </w:r>
    </w:p>
    <w:p w14:paraId="509A2EF8" w14:textId="4CF156F7" w:rsidR="00A75172" w:rsidRDefault="00A75172" w:rsidP="00A75172">
      <w:pPr>
        <w:tabs>
          <w:tab w:val="left" w:pos="3771"/>
        </w:tabs>
        <w:rPr>
          <w:rFonts w:ascii="Times New Roman" w:hAnsi="Times New Roman" w:cs="Times New Roman"/>
          <w:sz w:val="28"/>
          <w:szCs w:val="28"/>
          <w:lang w:val="ru-RU"/>
        </w:rPr>
      </w:pPr>
    </w:p>
    <w:p w14:paraId="61A216EC" w14:textId="1D0EABA5" w:rsidR="00A75172" w:rsidRDefault="00A75172" w:rsidP="00A75172">
      <w:pPr>
        <w:tabs>
          <w:tab w:val="left" w:pos="3771"/>
        </w:tabs>
        <w:rPr>
          <w:rFonts w:ascii="Times New Roman" w:hAnsi="Times New Roman" w:cs="Times New Roman"/>
          <w:sz w:val="28"/>
          <w:szCs w:val="28"/>
          <w:lang w:val="ru-RU"/>
        </w:rPr>
      </w:pPr>
      <w:r>
        <w:rPr>
          <w:rFonts w:ascii="Times New Roman" w:hAnsi="Times New Roman" w:cs="Times New Roman"/>
          <w:sz w:val="28"/>
          <w:szCs w:val="28"/>
          <w:lang w:val="ru-RU"/>
        </w:rPr>
        <w:t>Функции второй программы:</w:t>
      </w:r>
    </w:p>
    <w:p w14:paraId="56DB9ACD" w14:textId="0B4790E9" w:rsidR="00A75172" w:rsidRDefault="00A75172" w:rsidP="000F37DA">
      <w:pPr>
        <w:tabs>
          <w:tab w:val="left" w:pos="3771"/>
        </w:tabs>
        <w:jc w:val="center"/>
        <w:rPr>
          <w:rFonts w:ascii="Times New Roman" w:hAnsi="Times New Roman" w:cs="Times New Roman"/>
          <w:sz w:val="28"/>
          <w:szCs w:val="28"/>
          <w:lang w:val="ru-RU"/>
        </w:rPr>
      </w:pPr>
      <w:r w:rsidRPr="00A75172">
        <w:rPr>
          <w:rFonts w:ascii="Times New Roman" w:hAnsi="Times New Roman" w:cs="Times New Roman"/>
          <w:sz w:val="28"/>
          <w:szCs w:val="28"/>
          <w:lang w:val="ru-RU"/>
        </w:rPr>
        <w:drawing>
          <wp:inline distT="0" distB="0" distL="0" distR="0" wp14:anchorId="260434E8" wp14:editId="25CAA907">
            <wp:extent cx="5940425" cy="42906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90695"/>
                    </a:xfrm>
                    <a:prstGeom prst="rect">
                      <a:avLst/>
                    </a:prstGeom>
                  </pic:spPr>
                </pic:pic>
              </a:graphicData>
            </a:graphic>
          </wp:inline>
        </w:drawing>
      </w:r>
      <w:r w:rsidRPr="00A75172">
        <w:rPr>
          <w:rFonts w:ascii="Times New Roman" w:hAnsi="Times New Roman" w:cs="Times New Roman"/>
          <w:sz w:val="28"/>
          <w:szCs w:val="28"/>
          <w:lang w:val="ru-RU"/>
        </w:rPr>
        <w:drawing>
          <wp:inline distT="0" distB="0" distL="0" distR="0" wp14:anchorId="3E84870C" wp14:editId="1CDE3D65">
            <wp:extent cx="5940425" cy="40271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027170"/>
                    </a:xfrm>
                    <a:prstGeom prst="rect">
                      <a:avLst/>
                    </a:prstGeom>
                  </pic:spPr>
                </pic:pic>
              </a:graphicData>
            </a:graphic>
          </wp:inline>
        </w:drawing>
      </w:r>
      <w:r w:rsidRPr="00A75172">
        <w:rPr>
          <w:rFonts w:ascii="Times New Roman" w:hAnsi="Times New Roman" w:cs="Times New Roman"/>
          <w:sz w:val="28"/>
          <w:szCs w:val="28"/>
          <w:lang w:val="ru-RU"/>
        </w:rPr>
        <w:lastRenderedPageBreak/>
        <w:drawing>
          <wp:inline distT="0" distB="0" distL="0" distR="0" wp14:anchorId="1529E066" wp14:editId="5B2867D2">
            <wp:extent cx="5940425" cy="43268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26890"/>
                    </a:xfrm>
                    <a:prstGeom prst="rect">
                      <a:avLst/>
                    </a:prstGeom>
                  </pic:spPr>
                </pic:pic>
              </a:graphicData>
            </a:graphic>
          </wp:inline>
        </w:drawing>
      </w:r>
      <w:r w:rsidRPr="00A75172">
        <w:rPr>
          <w:rFonts w:ascii="Times New Roman" w:hAnsi="Times New Roman" w:cs="Times New Roman"/>
          <w:sz w:val="28"/>
          <w:szCs w:val="28"/>
          <w:lang w:val="ru-RU"/>
        </w:rPr>
        <w:drawing>
          <wp:inline distT="0" distB="0" distL="0" distR="0" wp14:anchorId="75019157" wp14:editId="5831AF8A">
            <wp:extent cx="4694327" cy="4168501"/>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327" cy="4168501"/>
                    </a:xfrm>
                    <a:prstGeom prst="rect">
                      <a:avLst/>
                    </a:prstGeom>
                  </pic:spPr>
                </pic:pic>
              </a:graphicData>
            </a:graphic>
          </wp:inline>
        </w:drawing>
      </w:r>
      <w:r w:rsidRPr="00A75172">
        <w:rPr>
          <w:rFonts w:ascii="Times New Roman" w:hAnsi="Times New Roman" w:cs="Times New Roman"/>
          <w:sz w:val="28"/>
          <w:szCs w:val="28"/>
          <w:lang w:val="ru-RU"/>
        </w:rPr>
        <w:lastRenderedPageBreak/>
        <w:drawing>
          <wp:inline distT="0" distB="0" distL="0" distR="0" wp14:anchorId="1D643D15" wp14:editId="5F45927E">
            <wp:extent cx="5670913" cy="4380981"/>
            <wp:effectExtent l="0" t="0" r="635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146" cy="4399702"/>
                    </a:xfrm>
                    <a:prstGeom prst="rect">
                      <a:avLst/>
                    </a:prstGeom>
                  </pic:spPr>
                </pic:pic>
              </a:graphicData>
            </a:graphic>
          </wp:inline>
        </w:drawing>
      </w:r>
    </w:p>
    <w:p w14:paraId="5B28D258" w14:textId="23605AAF" w:rsidR="00A75172" w:rsidRDefault="00A75172" w:rsidP="00A75172">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14:paraId="4283C329" w14:textId="115B141F" w:rsidR="00A75172" w:rsidRDefault="00A75172" w:rsidP="00A75172">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Главная часть:</w:t>
      </w:r>
    </w:p>
    <w:p w14:paraId="67EBC619" w14:textId="178DAD54" w:rsidR="00A75172" w:rsidRDefault="00A75172" w:rsidP="00A75172">
      <w:pPr>
        <w:tabs>
          <w:tab w:val="left" w:pos="3806"/>
        </w:tabs>
        <w:rPr>
          <w:rFonts w:ascii="Times New Roman" w:hAnsi="Times New Roman" w:cs="Times New Roman"/>
          <w:sz w:val="28"/>
          <w:szCs w:val="28"/>
          <w:lang w:val="ru-RU"/>
        </w:rPr>
      </w:pPr>
      <w:r w:rsidRPr="00A75172">
        <w:rPr>
          <w:rFonts w:ascii="Times New Roman" w:hAnsi="Times New Roman" w:cs="Times New Roman"/>
          <w:sz w:val="28"/>
          <w:szCs w:val="28"/>
          <w:lang w:val="ru-RU"/>
        </w:rPr>
        <w:drawing>
          <wp:inline distT="0" distB="0" distL="0" distR="0" wp14:anchorId="55E23981" wp14:editId="692AC4BA">
            <wp:extent cx="5704114" cy="436497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19" cy="4380055"/>
                    </a:xfrm>
                    <a:prstGeom prst="rect">
                      <a:avLst/>
                    </a:prstGeom>
                  </pic:spPr>
                </pic:pic>
              </a:graphicData>
            </a:graphic>
          </wp:inline>
        </w:drawing>
      </w:r>
    </w:p>
    <w:p w14:paraId="551E1083" w14:textId="77777777" w:rsidR="00E51580" w:rsidRDefault="00E51580" w:rsidP="00A75172">
      <w:pPr>
        <w:tabs>
          <w:tab w:val="left" w:pos="3806"/>
        </w:tabs>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 xml:space="preserve">          </w:t>
      </w:r>
      <w:r w:rsidRPr="00E51580">
        <w:rPr>
          <w:rFonts w:ascii="Times New Roman" w:hAnsi="Times New Roman" w:cs="Times New Roman"/>
          <w:b/>
          <w:bCs/>
          <w:sz w:val="32"/>
          <w:szCs w:val="32"/>
          <w:lang w:val="ru-RU"/>
        </w:rPr>
        <w:t>6. Решение задания</w:t>
      </w:r>
    </w:p>
    <w:p w14:paraId="31C8C86E" w14:textId="78D01E91" w:rsidR="00E51580" w:rsidRPr="00E51580" w:rsidRDefault="00E51580" w:rsidP="00A75172">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E51580">
        <w:rPr>
          <w:rFonts w:ascii="Times New Roman" w:hAnsi="Times New Roman" w:cs="Times New Roman"/>
          <w:sz w:val="28"/>
          <w:szCs w:val="28"/>
          <w:lang w:val="ru-RU"/>
        </w:rPr>
        <w:t>Записываем изначальные матрицы в первую программу:</w:t>
      </w:r>
    </w:p>
    <w:p w14:paraId="433FF169" w14:textId="3C2A2082" w:rsidR="00E51580" w:rsidRPr="00E51580" w:rsidRDefault="00E51580" w:rsidP="00E51580">
      <w:pPr>
        <w:tabs>
          <w:tab w:val="left" w:pos="3806"/>
        </w:tabs>
        <w:jc w:val="center"/>
        <w:rPr>
          <w:rFonts w:ascii="Times New Roman" w:hAnsi="Times New Roman" w:cs="Times New Roman"/>
          <w:sz w:val="28"/>
          <w:szCs w:val="28"/>
          <w:lang w:val="ru-RU"/>
        </w:rPr>
      </w:pPr>
      <w:r w:rsidRPr="00E51580">
        <w:rPr>
          <w:rFonts w:ascii="Times New Roman" w:hAnsi="Times New Roman" w:cs="Times New Roman"/>
          <w:sz w:val="28"/>
          <w:szCs w:val="28"/>
          <w:lang w:val="ru-RU"/>
        </w:rPr>
        <w:drawing>
          <wp:inline distT="0" distB="0" distL="0" distR="0" wp14:anchorId="2F001F92" wp14:editId="15F6F2CE">
            <wp:extent cx="5964431"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121" cy="2444815"/>
                    </a:xfrm>
                    <a:prstGeom prst="rect">
                      <a:avLst/>
                    </a:prstGeom>
                  </pic:spPr>
                </pic:pic>
              </a:graphicData>
            </a:graphic>
          </wp:inline>
        </w:drawing>
      </w:r>
    </w:p>
    <w:p w14:paraId="372DE974" w14:textId="69B69232" w:rsidR="00E51580" w:rsidRPr="00E51580" w:rsidRDefault="00E51580" w:rsidP="00A75172">
      <w:pPr>
        <w:tabs>
          <w:tab w:val="left" w:pos="3806"/>
        </w:tabs>
        <w:rPr>
          <w:rFonts w:ascii="Times New Roman" w:hAnsi="Times New Roman" w:cs="Times New Roman"/>
          <w:sz w:val="28"/>
          <w:szCs w:val="28"/>
          <w:lang w:val="ru-RU"/>
        </w:rPr>
      </w:pPr>
    </w:p>
    <w:p w14:paraId="1C1382E6" w14:textId="216F5C4B" w:rsidR="00E51580" w:rsidRDefault="00E51580" w:rsidP="00A75172">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E51580">
        <w:rPr>
          <w:rFonts w:ascii="Times New Roman" w:hAnsi="Times New Roman" w:cs="Times New Roman"/>
          <w:sz w:val="28"/>
          <w:szCs w:val="28"/>
          <w:lang w:val="ru-RU"/>
        </w:rPr>
        <w:t>Получаем:</w:t>
      </w:r>
    </w:p>
    <w:p w14:paraId="71C45AC9" w14:textId="77777777" w:rsidR="00E51580" w:rsidRPr="00E51580" w:rsidRDefault="00E51580" w:rsidP="00A75172">
      <w:pPr>
        <w:tabs>
          <w:tab w:val="left" w:pos="3806"/>
        </w:tabs>
        <w:rPr>
          <w:rFonts w:ascii="Times New Roman" w:hAnsi="Times New Roman" w:cs="Times New Roman"/>
          <w:sz w:val="28"/>
          <w:szCs w:val="28"/>
          <w:lang w:val="ru-RU"/>
        </w:rPr>
      </w:pPr>
    </w:p>
    <w:p w14:paraId="30C61BFA" w14:textId="63A32315" w:rsidR="00E51580" w:rsidRDefault="00E51580" w:rsidP="00E51580">
      <w:pPr>
        <w:tabs>
          <w:tab w:val="left" w:pos="3806"/>
        </w:tabs>
        <w:jc w:val="center"/>
        <w:rPr>
          <w:rFonts w:ascii="Times New Roman" w:hAnsi="Times New Roman" w:cs="Times New Roman"/>
          <w:sz w:val="28"/>
          <w:szCs w:val="28"/>
          <w:lang w:val="ru-RU"/>
        </w:rPr>
      </w:pPr>
      <w:r w:rsidRPr="00E51580">
        <w:rPr>
          <w:rFonts w:ascii="Times New Roman" w:hAnsi="Times New Roman" w:cs="Times New Roman"/>
          <w:sz w:val="28"/>
          <w:szCs w:val="28"/>
          <w:lang w:val="ru-RU"/>
        </w:rPr>
        <w:drawing>
          <wp:inline distT="0" distB="0" distL="0" distR="0" wp14:anchorId="40B7DA84" wp14:editId="18A8EB23">
            <wp:extent cx="3476364" cy="1534886"/>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9338" cy="1540614"/>
                    </a:xfrm>
                    <a:prstGeom prst="rect">
                      <a:avLst/>
                    </a:prstGeom>
                  </pic:spPr>
                </pic:pic>
              </a:graphicData>
            </a:graphic>
          </wp:inline>
        </w:drawing>
      </w:r>
    </w:p>
    <w:p w14:paraId="0485BAD1" w14:textId="77777777" w:rsidR="00E51580" w:rsidRPr="00E51580" w:rsidRDefault="00E51580" w:rsidP="00E51580">
      <w:pPr>
        <w:tabs>
          <w:tab w:val="left" w:pos="3806"/>
        </w:tabs>
        <w:jc w:val="center"/>
        <w:rPr>
          <w:rFonts w:ascii="Times New Roman" w:hAnsi="Times New Roman" w:cs="Times New Roman"/>
          <w:sz w:val="28"/>
          <w:szCs w:val="28"/>
          <w:lang w:val="ru-RU"/>
        </w:rPr>
      </w:pPr>
    </w:p>
    <w:p w14:paraId="0B15684F" w14:textId="19D41902" w:rsidR="00E51580" w:rsidRDefault="00E51580" w:rsidP="00E51580">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E51580">
        <w:rPr>
          <w:rFonts w:ascii="Times New Roman" w:hAnsi="Times New Roman" w:cs="Times New Roman"/>
          <w:sz w:val="28"/>
          <w:szCs w:val="28"/>
          <w:lang w:val="ru-RU"/>
        </w:rPr>
        <w:t>Переносим полученный результат во втору программу:</w:t>
      </w:r>
    </w:p>
    <w:p w14:paraId="23E12AAD" w14:textId="77777777" w:rsidR="00E51580" w:rsidRPr="00E51580" w:rsidRDefault="00E51580" w:rsidP="00E51580">
      <w:pPr>
        <w:tabs>
          <w:tab w:val="left" w:pos="3806"/>
        </w:tabs>
        <w:rPr>
          <w:rFonts w:ascii="Times New Roman" w:hAnsi="Times New Roman" w:cs="Times New Roman"/>
          <w:sz w:val="28"/>
          <w:szCs w:val="28"/>
          <w:lang w:val="ru-RU"/>
        </w:rPr>
      </w:pPr>
    </w:p>
    <w:p w14:paraId="460D1D51" w14:textId="5DF2FC90" w:rsidR="00E51580" w:rsidRDefault="00E51580" w:rsidP="00363C03">
      <w:pPr>
        <w:tabs>
          <w:tab w:val="left" w:pos="3806"/>
        </w:tabs>
        <w:jc w:val="center"/>
        <w:rPr>
          <w:rFonts w:ascii="Times New Roman" w:hAnsi="Times New Roman" w:cs="Times New Roman"/>
          <w:b/>
          <w:bCs/>
          <w:sz w:val="32"/>
          <w:szCs w:val="32"/>
          <w:lang w:val="ru-RU"/>
        </w:rPr>
      </w:pPr>
      <w:r w:rsidRPr="00E51580">
        <w:rPr>
          <w:rFonts w:ascii="Times New Roman" w:hAnsi="Times New Roman" w:cs="Times New Roman"/>
          <w:b/>
          <w:bCs/>
          <w:sz w:val="32"/>
          <w:szCs w:val="32"/>
          <w:lang w:val="ru-RU"/>
        </w:rPr>
        <w:drawing>
          <wp:inline distT="0" distB="0" distL="0" distR="0" wp14:anchorId="49BFBB41" wp14:editId="5B7F9849">
            <wp:extent cx="5403048" cy="3513124"/>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048" cy="3513124"/>
                    </a:xfrm>
                    <a:prstGeom prst="rect">
                      <a:avLst/>
                    </a:prstGeom>
                  </pic:spPr>
                </pic:pic>
              </a:graphicData>
            </a:graphic>
          </wp:inline>
        </w:drawing>
      </w:r>
    </w:p>
    <w:p w14:paraId="6C85ABB3" w14:textId="2CE95BC2" w:rsidR="00E51580" w:rsidRDefault="00E51580" w:rsidP="00E51580">
      <w:pPr>
        <w:widowControl/>
        <w:tabs>
          <w:tab w:val="left" w:pos="301"/>
        </w:tabs>
        <w:spacing w:after="160" w:line="254" w:lineRule="auto"/>
        <w:ind w:left="301"/>
        <w:rPr>
          <w:rFonts w:ascii="TimesNewRomanPSMT" w:eastAsia="TimesNewRomanPSMT" w:hAnsi="TimesNewRomanPSMT" w:cs="TimesNewRomanPSMT"/>
          <w:b/>
          <w:bCs/>
          <w:color w:val="000000"/>
          <w:sz w:val="32"/>
          <w:szCs w:val="32"/>
          <w:lang w:val="ru-RU"/>
        </w:rPr>
      </w:pPr>
      <w:r>
        <w:rPr>
          <w:rFonts w:ascii="Times New Roman" w:hAnsi="Times New Roman" w:cs="Times New Roman"/>
          <w:sz w:val="28"/>
          <w:szCs w:val="28"/>
          <w:lang w:val="ru-RU"/>
        </w:rPr>
        <w:lastRenderedPageBreak/>
        <w:t xml:space="preserve">            </w:t>
      </w:r>
      <w:r w:rsidRPr="00E51580">
        <w:rPr>
          <w:rFonts w:ascii="Times New Roman" w:hAnsi="Times New Roman" w:cs="Times New Roman"/>
          <w:b/>
          <w:bCs/>
          <w:sz w:val="32"/>
          <w:szCs w:val="32"/>
          <w:lang w:val="ru-RU"/>
        </w:rPr>
        <w:t>7.</w:t>
      </w:r>
      <w:r w:rsidRPr="00E51580">
        <w:rPr>
          <w:rFonts w:ascii="TimesNewRomanPSMT" w:eastAsia="TimesNewRomanPSMT" w:hAnsi="TimesNewRomanPSMT" w:cs="TimesNewRomanPSMT"/>
          <w:b/>
          <w:bCs/>
          <w:color w:val="000000"/>
          <w:sz w:val="32"/>
          <w:szCs w:val="32"/>
          <w:lang w:val="ru-RU"/>
        </w:rPr>
        <w:t xml:space="preserve"> Тестовые примеры</w:t>
      </w:r>
    </w:p>
    <w:p w14:paraId="0F71EA76" w14:textId="1668D24C" w:rsidR="008C6B41" w:rsidRDefault="008C6B41" w:rsidP="00E51580">
      <w:pPr>
        <w:widowControl/>
        <w:tabs>
          <w:tab w:val="left" w:pos="301"/>
        </w:tabs>
        <w:spacing w:after="160" w:line="254" w:lineRule="auto"/>
        <w:ind w:left="301"/>
        <w:rPr>
          <w:rFonts w:ascii="Times New Roman" w:hAnsi="Times New Roman" w:cs="Times New Roman"/>
          <w:sz w:val="28"/>
          <w:szCs w:val="28"/>
          <w:lang w:val="ru-RU"/>
        </w:rPr>
      </w:pPr>
      <w:r>
        <w:rPr>
          <w:rFonts w:ascii="Times New Roman" w:hAnsi="Times New Roman" w:cs="Times New Roman"/>
          <w:sz w:val="28"/>
          <w:szCs w:val="28"/>
          <w:lang w:val="ru-RU"/>
        </w:rPr>
        <w:t xml:space="preserve">  Пример 1:</w:t>
      </w:r>
    </w:p>
    <w:p w14:paraId="4E5862F5" w14:textId="1488833C" w:rsidR="008C6B41" w:rsidRPr="008C6B41" w:rsidRDefault="00363C03" w:rsidP="00E51580">
      <w:pPr>
        <w:widowControl/>
        <w:tabs>
          <w:tab w:val="left" w:pos="301"/>
        </w:tabs>
        <w:spacing w:after="160" w:line="254" w:lineRule="auto"/>
        <w:ind w:left="301"/>
        <w:rPr>
          <w:sz w:val="28"/>
          <w:szCs w:val="28"/>
        </w:rPr>
      </w:pPr>
      <w:r>
        <w:rPr>
          <w:rFonts w:ascii="Times New Roman" w:hAnsi="Times New Roman" w:cs="Times New Roman"/>
          <w:sz w:val="28"/>
          <w:szCs w:val="28"/>
          <w:lang w:val="ru-RU"/>
        </w:rPr>
        <w:t xml:space="preserve">  </w:t>
      </w:r>
      <w:r w:rsidR="008C6B41">
        <w:rPr>
          <w:rFonts w:ascii="Times New Roman" w:hAnsi="Times New Roman" w:cs="Times New Roman"/>
          <w:sz w:val="28"/>
          <w:szCs w:val="28"/>
          <w:lang w:val="ru-RU"/>
        </w:rPr>
        <w:t>Условие:</w:t>
      </w:r>
    </w:p>
    <w:p w14:paraId="7CE28065" w14:textId="5D586A98" w:rsidR="00E51580" w:rsidRDefault="008C6B41" w:rsidP="008C6B41">
      <w:pPr>
        <w:tabs>
          <w:tab w:val="left" w:pos="3806"/>
        </w:tabs>
        <w:jc w:val="center"/>
        <w:rPr>
          <w:rFonts w:ascii="Times New Roman" w:hAnsi="Times New Roman" w:cs="Times New Roman"/>
          <w:b/>
          <w:bCs/>
          <w:sz w:val="32"/>
          <w:szCs w:val="32"/>
          <w:lang w:val="ru-RU"/>
        </w:rPr>
      </w:pPr>
      <w:r w:rsidRPr="008C6B41">
        <w:rPr>
          <w:rFonts w:ascii="Times New Roman" w:hAnsi="Times New Roman" w:cs="Times New Roman"/>
          <w:b/>
          <w:bCs/>
          <w:sz w:val="32"/>
          <w:szCs w:val="32"/>
          <w:lang w:val="ru-RU"/>
        </w:rPr>
        <w:drawing>
          <wp:inline distT="0" distB="0" distL="0" distR="0" wp14:anchorId="5D49727D" wp14:editId="65BA089D">
            <wp:extent cx="2918713" cy="1173582"/>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8713" cy="1173582"/>
                    </a:xfrm>
                    <a:prstGeom prst="rect">
                      <a:avLst/>
                    </a:prstGeom>
                  </pic:spPr>
                </pic:pic>
              </a:graphicData>
            </a:graphic>
          </wp:inline>
        </w:drawing>
      </w:r>
    </w:p>
    <w:p w14:paraId="23FE3677" w14:textId="6A7C46A0" w:rsidR="008C6B41" w:rsidRDefault="008C6B41" w:rsidP="00E51580">
      <w:pPr>
        <w:tabs>
          <w:tab w:val="left" w:pos="3806"/>
        </w:tabs>
        <w:rPr>
          <w:rFonts w:ascii="Times New Roman" w:hAnsi="Times New Roman" w:cs="Times New Roman"/>
          <w:b/>
          <w:bCs/>
          <w:sz w:val="32"/>
          <w:szCs w:val="32"/>
          <w:lang w:val="ru-RU"/>
        </w:rPr>
      </w:pPr>
    </w:p>
    <w:p w14:paraId="3CAE4855" w14:textId="63E77E64" w:rsidR="008C6B41" w:rsidRDefault="008C6B41" w:rsidP="00E51580">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Ответ:</w:t>
      </w:r>
    </w:p>
    <w:p w14:paraId="3071B841" w14:textId="541F5370" w:rsidR="008C6B41" w:rsidRDefault="008C6B41" w:rsidP="008C6B41">
      <w:pPr>
        <w:tabs>
          <w:tab w:val="left" w:pos="3806"/>
        </w:tabs>
        <w:jc w:val="center"/>
        <w:rPr>
          <w:rFonts w:ascii="Times New Roman" w:hAnsi="Times New Roman" w:cs="Times New Roman"/>
          <w:sz w:val="28"/>
          <w:szCs w:val="28"/>
          <w:lang w:val="ru-RU"/>
        </w:rPr>
      </w:pPr>
      <w:r w:rsidRPr="008C6B41">
        <w:rPr>
          <w:rFonts w:ascii="Times New Roman" w:hAnsi="Times New Roman" w:cs="Times New Roman"/>
          <w:sz w:val="28"/>
          <w:szCs w:val="28"/>
          <w:lang w:val="ru-RU"/>
        </w:rPr>
        <w:drawing>
          <wp:inline distT="0" distB="0" distL="0" distR="0" wp14:anchorId="06BE58FE" wp14:editId="13FE1B94">
            <wp:extent cx="5672031" cy="3592286"/>
            <wp:effectExtent l="0" t="0" r="508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3290" cy="3593083"/>
                    </a:xfrm>
                    <a:prstGeom prst="rect">
                      <a:avLst/>
                    </a:prstGeom>
                  </pic:spPr>
                </pic:pic>
              </a:graphicData>
            </a:graphic>
          </wp:inline>
        </w:drawing>
      </w:r>
    </w:p>
    <w:p w14:paraId="70D00E63" w14:textId="2C6CD108" w:rsidR="008C6B41" w:rsidRDefault="008C6B41" w:rsidP="008C6B41">
      <w:pPr>
        <w:tabs>
          <w:tab w:val="left" w:pos="3806"/>
        </w:tabs>
        <w:jc w:val="center"/>
        <w:rPr>
          <w:rFonts w:ascii="Times New Roman" w:hAnsi="Times New Roman" w:cs="Times New Roman"/>
          <w:sz w:val="28"/>
          <w:szCs w:val="28"/>
          <w:lang w:val="ru-RU"/>
        </w:rPr>
      </w:pPr>
    </w:p>
    <w:p w14:paraId="659BE36A" w14:textId="07AB9E13" w:rsidR="008C6B41" w:rsidRDefault="00363C03" w:rsidP="008C6B41">
      <w:pPr>
        <w:tabs>
          <w:tab w:val="left" w:pos="3806"/>
        </w:tabs>
        <w:rPr>
          <w:rFonts w:ascii="Times New Roman" w:hAnsi="Times New Roman" w:cs="Times New Roman"/>
          <w:sz w:val="28"/>
          <w:szCs w:val="28"/>
        </w:rPr>
      </w:pPr>
      <w:r>
        <w:rPr>
          <w:rFonts w:ascii="Times New Roman" w:hAnsi="Times New Roman" w:cs="Times New Roman"/>
          <w:sz w:val="28"/>
          <w:szCs w:val="28"/>
          <w:lang w:val="ru-RU"/>
        </w:rPr>
        <w:t xml:space="preserve">     </w:t>
      </w:r>
      <w:r w:rsidR="008C6B41">
        <w:rPr>
          <w:rFonts w:ascii="Times New Roman" w:hAnsi="Times New Roman" w:cs="Times New Roman"/>
          <w:sz w:val="28"/>
          <w:szCs w:val="28"/>
          <w:lang w:val="ru-RU"/>
        </w:rPr>
        <w:t>Пример 2:</w:t>
      </w:r>
    </w:p>
    <w:p w14:paraId="469631A0" w14:textId="3A447B33" w:rsidR="008C6B41" w:rsidRDefault="00363C03" w:rsidP="008C6B41">
      <w:pPr>
        <w:tabs>
          <w:tab w:val="left" w:pos="3806"/>
        </w:tabs>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 xml:space="preserve">    Условие:</w:t>
      </w:r>
    </w:p>
    <w:p w14:paraId="17E5FFC3" w14:textId="21BF1B4D" w:rsidR="00363C03" w:rsidRDefault="00363C03" w:rsidP="00363C03">
      <w:pPr>
        <w:tabs>
          <w:tab w:val="left" w:pos="3806"/>
        </w:tabs>
        <w:jc w:val="center"/>
        <w:rPr>
          <w:rFonts w:ascii="Times New Roman" w:hAnsi="Times New Roman" w:cs="Times New Roman"/>
          <w:sz w:val="28"/>
          <w:szCs w:val="28"/>
          <w:lang w:val="ru-RU"/>
        </w:rPr>
      </w:pPr>
      <w:r w:rsidRPr="00363C03">
        <w:rPr>
          <w:rFonts w:ascii="Times New Roman" w:hAnsi="Times New Roman" w:cs="Times New Roman"/>
          <w:sz w:val="28"/>
          <w:szCs w:val="28"/>
          <w:lang w:val="ru-RU"/>
        </w:rPr>
        <w:drawing>
          <wp:inline distT="0" distB="0" distL="0" distR="0" wp14:anchorId="15679553" wp14:editId="0778A9AF">
            <wp:extent cx="4857263" cy="1230086"/>
            <wp:effectExtent l="0" t="0" r="63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3853" cy="1234287"/>
                    </a:xfrm>
                    <a:prstGeom prst="rect">
                      <a:avLst/>
                    </a:prstGeom>
                  </pic:spPr>
                </pic:pic>
              </a:graphicData>
            </a:graphic>
          </wp:inline>
        </w:drawing>
      </w:r>
    </w:p>
    <w:p w14:paraId="3B870B1A" w14:textId="282898F2" w:rsidR="00363C03" w:rsidRDefault="00363C03" w:rsidP="008C6B41">
      <w:pPr>
        <w:tabs>
          <w:tab w:val="left" w:pos="3806"/>
        </w:tabs>
        <w:rPr>
          <w:rFonts w:ascii="Times New Roman" w:hAnsi="Times New Roman" w:cs="Times New Roman"/>
          <w:sz w:val="28"/>
          <w:szCs w:val="28"/>
          <w:lang w:val="ru-RU"/>
        </w:rPr>
      </w:pPr>
    </w:p>
    <w:p w14:paraId="38803B3B" w14:textId="3900496A" w:rsidR="00363C03" w:rsidRDefault="00363C03" w:rsidP="008C6B41">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Ответ:</w:t>
      </w:r>
    </w:p>
    <w:p w14:paraId="5B0D2ADE" w14:textId="77777777" w:rsidR="00363C03" w:rsidRDefault="00363C03" w:rsidP="008C6B41">
      <w:pPr>
        <w:tabs>
          <w:tab w:val="left" w:pos="3806"/>
        </w:tabs>
        <w:rPr>
          <w:rFonts w:ascii="Times New Roman" w:hAnsi="Times New Roman" w:cs="Times New Roman"/>
          <w:sz w:val="28"/>
          <w:szCs w:val="28"/>
          <w:lang w:val="ru-RU"/>
        </w:rPr>
      </w:pPr>
    </w:p>
    <w:p w14:paraId="3DBEC65F" w14:textId="3B12598B" w:rsidR="00363C03" w:rsidRDefault="00363C03" w:rsidP="00363C03">
      <w:pPr>
        <w:tabs>
          <w:tab w:val="left" w:pos="3806"/>
        </w:tabs>
        <w:jc w:val="center"/>
        <w:rPr>
          <w:rFonts w:ascii="Times New Roman" w:hAnsi="Times New Roman" w:cs="Times New Roman"/>
          <w:sz w:val="28"/>
          <w:szCs w:val="28"/>
          <w:lang w:val="ru-RU"/>
        </w:rPr>
      </w:pPr>
      <w:r w:rsidRPr="00363C03">
        <w:rPr>
          <w:rFonts w:ascii="Times New Roman" w:hAnsi="Times New Roman" w:cs="Times New Roman"/>
          <w:sz w:val="28"/>
          <w:szCs w:val="28"/>
          <w:lang w:val="ru-RU"/>
        </w:rPr>
        <w:drawing>
          <wp:inline distT="0" distB="0" distL="0" distR="0" wp14:anchorId="2923836B" wp14:editId="45D95FC7">
            <wp:extent cx="5144352" cy="4463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430" cy="453001"/>
                    </a:xfrm>
                    <a:prstGeom prst="rect">
                      <a:avLst/>
                    </a:prstGeom>
                  </pic:spPr>
                </pic:pic>
              </a:graphicData>
            </a:graphic>
          </wp:inline>
        </w:drawing>
      </w:r>
    </w:p>
    <w:p w14:paraId="4A020176" w14:textId="2C441797" w:rsidR="00363C03" w:rsidRDefault="00363C03" w:rsidP="00363C03">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Пример 3:</w:t>
      </w:r>
    </w:p>
    <w:p w14:paraId="13C49AC1" w14:textId="2665352E" w:rsidR="00363C03" w:rsidRDefault="00363C03" w:rsidP="00363C03">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Условие:</w:t>
      </w:r>
    </w:p>
    <w:p w14:paraId="6E8CA581" w14:textId="24B63FEC" w:rsidR="00363C03" w:rsidRDefault="00363C03" w:rsidP="00363C03">
      <w:pPr>
        <w:tabs>
          <w:tab w:val="left" w:pos="3806"/>
        </w:tabs>
        <w:rPr>
          <w:rFonts w:ascii="Times New Roman" w:hAnsi="Times New Roman" w:cs="Times New Roman"/>
          <w:sz w:val="28"/>
          <w:szCs w:val="28"/>
          <w:lang w:val="ru-RU"/>
        </w:rPr>
      </w:pPr>
    </w:p>
    <w:p w14:paraId="7EBF1686" w14:textId="466974C8" w:rsidR="00363C03" w:rsidRDefault="00363C03" w:rsidP="00363C03">
      <w:pPr>
        <w:tabs>
          <w:tab w:val="left" w:pos="3806"/>
        </w:tabs>
        <w:jc w:val="center"/>
        <w:rPr>
          <w:rFonts w:ascii="Times New Roman" w:hAnsi="Times New Roman" w:cs="Times New Roman"/>
          <w:sz w:val="28"/>
          <w:szCs w:val="28"/>
          <w:lang w:val="ru-RU"/>
        </w:rPr>
      </w:pPr>
      <w:r w:rsidRPr="00363C03">
        <w:rPr>
          <w:rFonts w:ascii="Times New Roman" w:hAnsi="Times New Roman" w:cs="Times New Roman"/>
          <w:sz w:val="28"/>
          <w:szCs w:val="28"/>
          <w:lang w:val="ru-RU"/>
        </w:rPr>
        <w:drawing>
          <wp:inline distT="0" distB="0" distL="0" distR="0" wp14:anchorId="38023E9E" wp14:editId="283F46BE">
            <wp:extent cx="4977921" cy="1730829"/>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9828" cy="1738446"/>
                    </a:xfrm>
                    <a:prstGeom prst="rect">
                      <a:avLst/>
                    </a:prstGeom>
                  </pic:spPr>
                </pic:pic>
              </a:graphicData>
            </a:graphic>
          </wp:inline>
        </w:drawing>
      </w:r>
    </w:p>
    <w:p w14:paraId="56B1F3CC" w14:textId="0A8D5C1A" w:rsidR="00363C03" w:rsidRDefault="00363C03" w:rsidP="00363C03">
      <w:pPr>
        <w:tabs>
          <w:tab w:val="left" w:pos="3806"/>
        </w:tabs>
        <w:rPr>
          <w:rFonts w:ascii="Times New Roman" w:hAnsi="Times New Roman" w:cs="Times New Roman"/>
          <w:sz w:val="28"/>
          <w:szCs w:val="28"/>
          <w:lang w:val="ru-RU"/>
        </w:rPr>
      </w:pPr>
    </w:p>
    <w:p w14:paraId="6C1303F2" w14:textId="13B5DA17" w:rsidR="00363C03" w:rsidRDefault="00363C03" w:rsidP="00363C03">
      <w:pPr>
        <w:tabs>
          <w:tab w:val="left" w:pos="3806"/>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Ответ:</w:t>
      </w:r>
    </w:p>
    <w:p w14:paraId="7A93F17F" w14:textId="18A4908C" w:rsidR="00363C03" w:rsidRDefault="00363C03" w:rsidP="00363C03">
      <w:pPr>
        <w:tabs>
          <w:tab w:val="left" w:pos="3806"/>
        </w:tabs>
        <w:rPr>
          <w:rFonts w:ascii="Times New Roman" w:hAnsi="Times New Roman" w:cs="Times New Roman"/>
          <w:sz w:val="28"/>
          <w:szCs w:val="28"/>
          <w:lang w:val="ru-RU"/>
        </w:rPr>
      </w:pPr>
    </w:p>
    <w:p w14:paraId="7C4A04A0" w14:textId="348BBBF9" w:rsidR="00363C03" w:rsidRDefault="00363C03" w:rsidP="00363C03">
      <w:pPr>
        <w:tabs>
          <w:tab w:val="left" w:pos="3806"/>
        </w:tabs>
        <w:jc w:val="center"/>
        <w:rPr>
          <w:rFonts w:ascii="Times New Roman" w:hAnsi="Times New Roman" w:cs="Times New Roman"/>
          <w:sz w:val="28"/>
          <w:szCs w:val="28"/>
          <w:lang w:val="ru-RU"/>
        </w:rPr>
      </w:pPr>
      <w:r w:rsidRPr="00363C03">
        <w:rPr>
          <w:rFonts w:ascii="Times New Roman" w:hAnsi="Times New Roman" w:cs="Times New Roman"/>
          <w:sz w:val="28"/>
          <w:szCs w:val="28"/>
          <w:lang w:val="ru-RU"/>
        </w:rPr>
        <w:drawing>
          <wp:inline distT="0" distB="0" distL="0" distR="0" wp14:anchorId="51B72FD6" wp14:editId="7BB30672">
            <wp:extent cx="5608806" cy="249957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8806" cy="2499577"/>
                    </a:xfrm>
                    <a:prstGeom prst="rect">
                      <a:avLst/>
                    </a:prstGeom>
                  </pic:spPr>
                </pic:pic>
              </a:graphicData>
            </a:graphic>
          </wp:inline>
        </w:drawing>
      </w:r>
    </w:p>
    <w:p w14:paraId="6FB70750" w14:textId="77777777" w:rsidR="00363C03" w:rsidRDefault="00363C03">
      <w:pPr>
        <w:widowControl/>
        <w:suppressAutoHyphens w:val="0"/>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3829328" w14:textId="77777777" w:rsidR="00363C03" w:rsidRPr="00363C03" w:rsidRDefault="00363C03" w:rsidP="00363C03">
      <w:pPr>
        <w:jc w:val="center"/>
        <w:rPr>
          <w:rFonts w:ascii="Times New Roman" w:eastAsia="Times New Roman" w:hAnsi="Times New Roman" w:cs="Times New Roman"/>
          <w:b/>
          <w:sz w:val="28"/>
          <w:szCs w:val="28"/>
          <w:lang w:val="ru-RU"/>
        </w:rPr>
      </w:pPr>
      <w:r w:rsidRPr="00363C03">
        <w:rPr>
          <w:rFonts w:ascii="Times New Roman" w:eastAsia="Times New Roman" w:hAnsi="Times New Roman" w:cs="Times New Roman"/>
          <w:b/>
          <w:sz w:val="28"/>
          <w:szCs w:val="28"/>
          <w:lang w:val="ru-RU"/>
        </w:rPr>
        <w:lastRenderedPageBreak/>
        <w:t xml:space="preserve">ЗАКЛЮЧЕНИЕ </w:t>
      </w:r>
    </w:p>
    <w:p w14:paraId="73545CD0" w14:textId="77777777" w:rsidR="00363C03" w:rsidRPr="00363C03" w:rsidRDefault="00363C03" w:rsidP="00363C03">
      <w:pPr>
        <w:jc w:val="center"/>
        <w:rPr>
          <w:rFonts w:ascii="Times New Roman" w:eastAsia="Times New Roman" w:hAnsi="Times New Roman" w:cs="Times New Roman"/>
          <w:b/>
          <w:sz w:val="28"/>
          <w:szCs w:val="28"/>
          <w:lang w:val="ru-RU"/>
        </w:rPr>
      </w:pPr>
    </w:p>
    <w:p w14:paraId="02BD0093" w14:textId="2A21316C" w:rsidR="00363C03" w:rsidRPr="00363C03" w:rsidRDefault="00363C03" w:rsidP="00363C03">
      <w:pPr>
        <w:ind w:firstLine="720"/>
        <w:rPr>
          <w:rFonts w:ascii="Times New Roman" w:eastAsia="Times New Roman" w:hAnsi="Times New Roman" w:cs="Times New Roman"/>
          <w:sz w:val="28"/>
          <w:szCs w:val="28"/>
          <w:lang w:val="ru-RU"/>
        </w:rPr>
      </w:pPr>
      <w:r w:rsidRPr="00363C03">
        <w:rPr>
          <w:rFonts w:ascii="Times New Roman" w:eastAsia="Times New Roman" w:hAnsi="Times New Roman" w:cs="Times New Roman"/>
          <w:sz w:val="28"/>
          <w:szCs w:val="28"/>
          <w:lang w:val="ru-RU"/>
        </w:rPr>
        <w:t xml:space="preserve">В ходе выполнения задания была найдена информация о методе Гаусса и его особенностях, составлен алгоритм, который позволяет решать СЛАУ с использованием метода Гаусса или его модификаций. </w:t>
      </w:r>
    </w:p>
    <w:p w14:paraId="4C2C4E2A" w14:textId="7E2D479C" w:rsidR="00363C03" w:rsidRPr="00363C03" w:rsidRDefault="00363C03" w:rsidP="00363C03">
      <w:pPr>
        <w:ind w:firstLine="720"/>
        <w:rPr>
          <w:rFonts w:ascii="Times New Roman" w:eastAsia="Times New Roman" w:hAnsi="Times New Roman" w:cs="Times New Roman"/>
          <w:sz w:val="28"/>
          <w:szCs w:val="28"/>
          <w:lang w:val="ru-RU"/>
        </w:rPr>
      </w:pPr>
      <w:r w:rsidRPr="00363C03">
        <w:rPr>
          <w:rFonts w:ascii="Times New Roman" w:eastAsia="Times New Roman" w:hAnsi="Times New Roman" w:cs="Times New Roman"/>
          <w:sz w:val="28"/>
          <w:szCs w:val="28"/>
          <w:lang w:val="ru-RU"/>
        </w:rPr>
        <w:t>Проверка правильности решения СЛАУ заключалось в том, что результаты, полученные программой, были сравнены с решениями, полученными аналитически или с использованием других методов.</w:t>
      </w:r>
    </w:p>
    <w:p w14:paraId="5ABF8164" w14:textId="77777777" w:rsidR="00363C03" w:rsidRPr="00363C03" w:rsidRDefault="00363C03" w:rsidP="00363C03">
      <w:pPr>
        <w:ind w:firstLine="720"/>
        <w:rPr>
          <w:rFonts w:ascii="Times New Roman" w:eastAsia="Times New Roman" w:hAnsi="Times New Roman" w:cs="Times New Roman"/>
          <w:sz w:val="28"/>
          <w:szCs w:val="28"/>
          <w:lang w:val="ru-RU"/>
        </w:rPr>
      </w:pPr>
      <w:r w:rsidRPr="00363C03">
        <w:rPr>
          <w:rFonts w:ascii="Times New Roman" w:eastAsia="Times New Roman" w:hAnsi="Times New Roman" w:cs="Times New Roman"/>
          <w:sz w:val="28"/>
          <w:szCs w:val="28"/>
          <w:lang w:val="ru-RU"/>
        </w:rPr>
        <w:t xml:space="preserve">В результате выполнения задания были достигнуты все поставленные цели и выполнены все задачи. Был изучен метод Гаусса и его модификации, разработан алгоритм и реализована программа для их решения, а также проведена проверка правильности работы программы. </w:t>
      </w:r>
    </w:p>
    <w:p w14:paraId="37117A40" w14:textId="77777777" w:rsidR="00363C03" w:rsidRPr="00363C03" w:rsidRDefault="00363C03" w:rsidP="00363C03">
      <w:pPr>
        <w:tabs>
          <w:tab w:val="left" w:pos="3806"/>
        </w:tabs>
        <w:jc w:val="center"/>
        <w:rPr>
          <w:rFonts w:ascii="Times New Roman" w:hAnsi="Times New Roman" w:cs="Times New Roman"/>
          <w:sz w:val="28"/>
          <w:szCs w:val="28"/>
          <w:lang w:val="ru-RU"/>
        </w:rPr>
      </w:pPr>
    </w:p>
    <w:sectPr w:rsidR="00363C03" w:rsidRPr="00363C03" w:rsidSect="000F37DA">
      <w:footerReference w:type="default" r:id="rId35"/>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3477F" w14:textId="77777777" w:rsidR="00A61959" w:rsidRDefault="00A61959" w:rsidP="000F37DA">
      <w:r>
        <w:separator/>
      </w:r>
    </w:p>
  </w:endnote>
  <w:endnote w:type="continuationSeparator" w:id="0">
    <w:p w14:paraId="1F4FB6FD" w14:textId="77777777" w:rsidR="00A61959" w:rsidRDefault="00A61959" w:rsidP="000F3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Source Han Serif CN">
    <w:altName w:val="Calibri"/>
    <w:charset w:val="01"/>
    <w:family w:val="auto"/>
    <w:pitch w:val="variable"/>
  </w:font>
  <w:font w:name="Noto Sans Devanagari">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TimesNewRomanPSMT">
    <w:altName w:val="Times New Roman"/>
    <w:charset w:val="01"/>
    <w:family w:val="auto"/>
    <w:pitch w:val="default"/>
  </w:font>
  <w:font w:name="TimesNewRomanPS-BoldMT">
    <w:altName w:val="Times New Roman"/>
    <w:charset w:val="01"/>
    <w:family w:val="auto"/>
    <w:pitch w:val="default"/>
  </w:font>
  <w:font w:name="TimesNewRomanPS-ItalicMT">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TimesNewRomanPS-BoldItalicMT">
    <w:altName w:val="Times New Roman"/>
    <w:charset w:val="01"/>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E3196" w14:textId="617FBFF7" w:rsidR="000F37DA" w:rsidRDefault="000F37DA">
    <w:pPr>
      <w:pStyle w:val="a6"/>
      <w:jc w:val="center"/>
    </w:pPr>
  </w:p>
  <w:p w14:paraId="71F7E784" w14:textId="77777777" w:rsidR="000F37DA" w:rsidRDefault="000F37D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F70B6" w14:textId="77777777" w:rsidR="00A61959" w:rsidRDefault="00A61959" w:rsidP="000F37DA">
      <w:r>
        <w:separator/>
      </w:r>
    </w:p>
  </w:footnote>
  <w:footnote w:type="continuationSeparator" w:id="0">
    <w:p w14:paraId="22B16AB2" w14:textId="77777777" w:rsidR="00A61959" w:rsidRDefault="00A61959" w:rsidP="000F3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301"/>
        </w:tabs>
        <w:ind w:left="301" w:hanging="301"/>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decimal"/>
      <w:lvlText w:val="%1."/>
      <w:lvlJc w:val="left"/>
      <w:pPr>
        <w:tabs>
          <w:tab w:val="num" w:pos="702"/>
        </w:tabs>
        <w:ind w:left="702" w:hanging="34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00000003"/>
    <w:lvl w:ilvl="0">
      <w:start w:val="1"/>
      <w:numFmt w:val="decimal"/>
      <w:lvlText w:val="%1)"/>
      <w:lvlJc w:val="left"/>
      <w:pPr>
        <w:tabs>
          <w:tab w:val="num" w:pos="605"/>
        </w:tabs>
        <w:ind w:left="605" w:hanging="24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decimal"/>
      <w:lvlText w:val="%1."/>
      <w:lvlJc w:val="left"/>
      <w:pPr>
        <w:tabs>
          <w:tab w:val="num" w:pos="702"/>
        </w:tabs>
        <w:ind w:left="702" w:hanging="34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FD"/>
    <w:rsid w:val="000A46A6"/>
    <w:rsid w:val="000F37DA"/>
    <w:rsid w:val="001505CE"/>
    <w:rsid w:val="001563FD"/>
    <w:rsid w:val="002A7E38"/>
    <w:rsid w:val="00363C03"/>
    <w:rsid w:val="003B66B1"/>
    <w:rsid w:val="003E7EE4"/>
    <w:rsid w:val="00562C1B"/>
    <w:rsid w:val="008C6B41"/>
    <w:rsid w:val="00905BDC"/>
    <w:rsid w:val="00935669"/>
    <w:rsid w:val="00A241C9"/>
    <w:rsid w:val="00A61959"/>
    <w:rsid w:val="00A75172"/>
    <w:rsid w:val="00CD4A2E"/>
    <w:rsid w:val="00DF7E06"/>
    <w:rsid w:val="00E51580"/>
    <w:rsid w:val="00EB39C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30EB5"/>
  <w15:chartTrackingRefBased/>
  <w15:docId w15:val="{73A60463-AA58-4A70-80A5-B8D8521F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580"/>
    <w:pPr>
      <w:widowControl w:val="0"/>
      <w:suppressAutoHyphens/>
      <w:spacing w:after="0" w:line="240" w:lineRule="auto"/>
    </w:pPr>
    <w:rPr>
      <w:rFonts w:ascii="Liberation Serif" w:eastAsia="Source Han Serif CN" w:hAnsi="Liberation Serif" w:cs="Noto Sans Devanagari"/>
      <w:kern w:val="2"/>
      <w:sz w:val="24"/>
      <w:szCs w:val="24"/>
      <w:lang w:val="en-US"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B39CA"/>
    <w:pPr>
      <w:spacing w:after="0" w:line="240" w:lineRule="auto"/>
    </w:pPr>
    <w:rPr>
      <w:lang w:val="ru-RU"/>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0F37DA"/>
    <w:pPr>
      <w:tabs>
        <w:tab w:val="center" w:pos="4677"/>
        <w:tab w:val="right" w:pos="9355"/>
      </w:tabs>
    </w:pPr>
    <w:rPr>
      <w:rFonts w:cs="Mangal"/>
      <w:szCs w:val="21"/>
    </w:rPr>
  </w:style>
  <w:style w:type="character" w:customStyle="1" w:styleId="a5">
    <w:name w:val="Верхний колонтитул Знак"/>
    <w:basedOn w:val="a0"/>
    <w:link w:val="a4"/>
    <w:uiPriority w:val="99"/>
    <w:rsid w:val="000F37DA"/>
    <w:rPr>
      <w:rFonts w:ascii="Liberation Serif" w:eastAsia="Source Han Serif CN" w:hAnsi="Liberation Serif" w:cs="Mangal"/>
      <w:kern w:val="2"/>
      <w:sz w:val="24"/>
      <w:szCs w:val="21"/>
      <w:lang w:val="en-US" w:eastAsia="zh-CN" w:bidi="hi-IN"/>
    </w:rPr>
  </w:style>
  <w:style w:type="paragraph" w:styleId="a6">
    <w:name w:val="footer"/>
    <w:basedOn w:val="a"/>
    <w:link w:val="a7"/>
    <w:uiPriority w:val="99"/>
    <w:unhideWhenUsed/>
    <w:rsid w:val="000F37DA"/>
    <w:pPr>
      <w:tabs>
        <w:tab w:val="center" w:pos="4677"/>
        <w:tab w:val="right" w:pos="9355"/>
      </w:tabs>
    </w:pPr>
    <w:rPr>
      <w:rFonts w:cs="Mangal"/>
      <w:szCs w:val="21"/>
    </w:rPr>
  </w:style>
  <w:style w:type="character" w:customStyle="1" w:styleId="a7">
    <w:name w:val="Нижний колонтитул Знак"/>
    <w:basedOn w:val="a0"/>
    <w:link w:val="a6"/>
    <w:uiPriority w:val="99"/>
    <w:rsid w:val="000F37DA"/>
    <w:rPr>
      <w:rFonts w:ascii="Liberation Serif" w:eastAsia="Source Han Serif CN" w:hAnsi="Liberation Serif" w:cs="Mangal"/>
      <w:kern w:val="2"/>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52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9CE86-652C-4F4A-A1CA-D66AE4884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16912</TotalTime>
  <Pages>17</Pages>
  <Words>1395</Words>
  <Characters>7956</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Лавренова</dc:creator>
  <cp:keywords/>
  <dc:description/>
  <cp:lastModifiedBy>Анастасия Лавренова</cp:lastModifiedBy>
  <cp:revision>5</cp:revision>
  <dcterms:created xsi:type="dcterms:W3CDTF">2023-10-02T14:28:00Z</dcterms:created>
  <dcterms:modified xsi:type="dcterms:W3CDTF">2023-10-16T06:45:00Z</dcterms:modified>
</cp:coreProperties>
</file>